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369F" w:rsidRDefault="00AE369F" w:rsidP="00A74FAC">
      <w:pPr>
        <w:ind w:firstLine="0"/>
        <w:rPr>
          <w:rFonts w:cs="Arial"/>
        </w:rPr>
      </w:pPr>
    </w:p>
    <w:p w:rsidR="00511515" w:rsidRDefault="00652CB9" w:rsidP="00652CB9">
      <w:pPr>
        <w:suppressAutoHyphens w:val="0"/>
        <w:spacing w:line="240" w:lineRule="auto"/>
        <w:ind w:firstLine="0"/>
        <w:jc w:val="center"/>
        <w:rPr>
          <w:rFonts w:eastAsia="MS Mincho" w:cs="Arial"/>
          <w:b/>
          <w:sz w:val="28"/>
          <w:szCs w:val="28"/>
          <w:lang w:eastAsia="en-US"/>
        </w:rPr>
      </w:pPr>
      <w:r w:rsidRPr="00652CB9">
        <w:rPr>
          <w:rFonts w:eastAsia="MS Mincho" w:cs="Arial"/>
          <w:b/>
          <w:sz w:val="28"/>
          <w:szCs w:val="28"/>
          <w:lang w:eastAsia="en-US"/>
        </w:rPr>
        <w:t>PROJETO DE TRABALHO DE GRADUAÇÃO</w:t>
      </w:r>
    </w:p>
    <w:p w:rsidR="00652CB9" w:rsidRPr="00511515" w:rsidRDefault="00E035C0" w:rsidP="00652CB9">
      <w:pPr>
        <w:suppressAutoHyphens w:val="0"/>
        <w:spacing w:line="240" w:lineRule="auto"/>
        <w:ind w:firstLine="0"/>
        <w:jc w:val="center"/>
        <w:rPr>
          <w:rFonts w:eastAsia="MS Mincho" w:cs="Arial"/>
          <w:b/>
          <w:sz w:val="28"/>
          <w:szCs w:val="28"/>
          <w:lang w:eastAsia="en-US"/>
        </w:rPr>
      </w:pPr>
      <w:r>
        <w:rPr>
          <w:rFonts w:eastAsia="MS Mincho" w:cs="Arial"/>
          <w:b/>
          <w:sz w:val="28"/>
          <w:szCs w:val="28"/>
          <w:lang w:eastAsia="en-US"/>
        </w:rPr>
        <w:t xml:space="preserve">ACOMPANHAMENTO E </w:t>
      </w:r>
      <w:r w:rsidR="00652CB9">
        <w:rPr>
          <w:rFonts w:eastAsia="MS Mincho" w:cs="Arial"/>
          <w:b/>
          <w:sz w:val="28"/>
          <w:szCs w:val="28"/>
          <w:lang w:eastAsia="en-US"/>
        </w:rPr>
        <w:t>ENTREGA DO REFERENCIAL BIBLIOGRÁFICO</w:t>
      </w:r>
    </w:p>
    <w:p w:rsidR="00511515" w:rsidRPr="00511515" w:rsidRDefault="00511515" w:rsidP="00511515">
      <w:pPr>
        <w:suppressAutoHyphens w:val="0"/>
        <w:spacing w:line="240" w:lineRule="auto"/>
        <w:ind w:firstLine="0"/>
        <w:jc w:val="left"/>
        <w:rPr>
          <w:rFonts w:eastAsia="MS Mincho" w:cs="Arial"/>
          <w:szCs w:val="24"/>
          <w:lang w:eastAsia="en-US"/>
        </w:rPr>
      </w:pPr>
    </w:p>
    <w:tbl>
      <w:tblPr>
        <w:tblStyle w:val="Tabelacomgrade1"/>
        <w:tblW w:w="9067" w:type="dxa"/>
        <w:tblLook w:val="04A0" w:firstRow="1" w:lastRow="0" w:firstColumn="1" w:lastColumn="0" w:noHBand="0" w:noVBand="1"/>
      </w:tblPr>
      <w:tblGrid>
        <w:gridCol w:w="1980"/>
        <w:gridCol w:w="7087"/>
      </w:tblGrid>
      <w:tr w:rsidR="00511515" w:rsidRPr="00652CB9" w:rsidTr="004B69CB">
        <w:trPr>
          <w:trHeight w:val="702"/>
        </w:trPr>
        <w:tc>
          <w:tcPr>
            <w:tcW w:w="1980" w:type="dxa"/>
            <w:vAlign w:val="center"/>
          </w:tcPr>
          <w:p w:rsidR="00511515" w:rsidRPr="00652CB9" w:rsidRDefault="00652CB9" w:rsidP="00E035C0">
            <w:pPr>
              <w:suppressAutoHyphens w:val="0"/>
              <w:spacing w:after="120" w:line="240" w:lineRule="auto"/>
              <w:ind w:firstLine="0"/>
              <w:jc w:val="right"/>
              <w:rPr>
                <w:rFonts w:cs="Arial"/>
                <w:b/>
                <w:sz w:val="20"/>
                <w:szCs w:val="20"/>
                <w:lang w:eastAsia="en-US"/>
              </w:rPr>
            </w:pPr>
            <w:r>
              <w:rPr>
                <w:rFonts w:cs="Arial"/>
                <w:b/>
                <w:sz w:val="20"/>
                <w:szCs w:val="20"/>
                <w:lang w:eastAsia="en-US"/>
              </w:rPr>
              <w:t>Aluno</w:t>
            </w:r>
          </w:p>
        </w:tc>
        <w:tc>
          <w:tcPr>
            <w:tcW w:w="7087" w:type="dxa"/>
            <w:vAlign w:val="center"/>
          </w:tcPr>
          <w:p w:rsidR="00511515" w:rsidRPr="00652CB9" w:rsidRDefault="00AE369F" w:rsidP="00AE369F">
            <w:pPr>
              <w:suppressAutoHyphens w:val="0"/>
              <w:spacing w:after="12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  <w:lang w:eastAsia="en-US"/>
              </w:rPr>
            </w:pPr>
            <w:r>
              <w:rPr>
                <w:rFonts w:cs="Arial"/>
                <w:b/>
                <w:sz w:val="20"/>
                <w:szCs w:val="20"/>
                <w:lang w:eastAsia="en-US"/>
              </w:rPr>
              <w:t>CLEBER REZENDE SPIRLANDELI</w:t>
            </w:r>
            <w:r w:rsidR="005F1AE8">
              <w:rPr>
                <w:rFonts w:cs="Arial"/>
                <w:b/>
                <w:sz w:val="20"/>
                <w:szCs w:val="20"/>
                <w:lang w:eastAsia="en-US"/>
              </w:rPr>
              <w:t xml:space="preserve"> – RA 1090481421001</w:t>
            </w:r>
            <w:bookmarkStart w:id="0" w:name="_GoBack"/>
            <w:bookmarkEnd w:id="0"/>
          </w:p>
        </w:tc>
      </w:tr>
      <w:tr w:rsidR="00EA7850" w:rsidRPr="00652CB9" w:rsidTr="004B69CB">
        <w:trPr>
          <w:trHeight w:val="702"/>
        </w:trPr>
        <w:tc>
          <w:tcPr>
            <w:tcW w:w="1980" w:type="dxa"/>
            <w:vAlign w:val="center"/>
          </w:tcPr>
          <w:p w:rsidR="00EA7850" w:rsidRPr="00652CB9" w:rsidRDefault="00652CB9" w:rsidP="00E035C0">
            <w:pPr>
              <w:suppressAutoHyphens w:val="0"/>
              <w:spacing w:after="120" w:line="240" w:lineRule="auto"/>
              <w:ind w:firstLine="0"/>
              <w:jc w:val="right"/>
              <w:rPr>
                <w:rFonts w:cs="Arial"/>
                <w:b/>
                <w:sz w:val="20"/>
                <w:szCs w:val="20"/>
                <w:lang w:eastAsia="en-US"/>
              </w:rPr>
            </w:pPr>
            <w:r>
              <w:rPr>
                <w:rFonts w:cs="Arial"/>
                <w:b/>
                <w:sz w:val="20"/>
                <w:szCs w:val="20"/>
                <w:lang w:eastAsia="en-US"/>
              </w:rPr>
              <w:t xml:space="preserve">Orientador </w:t>
            </w:r>
          </w:p>
        </w:tc>
        <w:tc>
          <w:tcPr>
            <w:tcW w:w="7087" w:type="dxa"/>
            <w:vAlign w:val="center"/>
          </w:tcPr>
          <w:p w:rsidR="00EA7850" w:rsidRPr="00652CB9" w:rsidRDefault="00AE369F" w:rsidP="00AE369F">
            <w:pPr>
              <w:suppressAutoHyphens w:val="0"/>
              <w:spacing w:after="12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  <w:lang w:eastAsia="en-US"/>
              </w:rPr>
            </w:pPr>
            <w:r>
              <w:rPr>
                <w:rFonts w:cs="Arial"/>
                <w:b/>
                <w:sz w:val="20"/>
                <w:szCs w:val="20"/>
                <w:lang w:eastAsia="en-US"/>
              </w:rPr>
              <w:t xml:space="preserve">CARLOS EDUARDO F ROLAND </w:t>
            </w:r>
          </w:p>
        </w:tc>
      </w:tr>
      <w:tr w:rsidR="00652CB9" w:rsidRPr="00652CB9" w:rsidTr="004B69CB">
        <w:trPr>
          <w:trHeight w:val="702"/>
        </w:trPr>
        <w:tc>
          <w:tcPr>
            <w:tcW w:w="1980" w:type="dxa"/>
            <w:vAlign w:val="center"/>
          </w:tcPr>
          <w:p w:rsidR="00652CB9" w:rsidRPr="00652CB9" w:rsidRDefault="00652CB9" w:rsidP="00E035C0">
            <w:pPr>
              <w:suppressAutoHyphens w:val="0"/>
              <w:spacing w:after="120" w:line="240" w:lineRule="auto"/>
              <w:ind w:firstLine="0"/>
              <w:jc w:val="right"/>
              <w:rPr>
                <w:rFonts w:cs="Arial"/>
                <w:b/>
                <w:sz w:val="20"/>
                <w:szCs w:val="20"/>
                <w:lang w:eastAsia="en-US"/>
              </w:rPr>
            </w:pPr>
            <w:r w:rsidRPr="00652CB9">
              <w:rPr>
                <w:rFonts w:cs="Arial"/>
                <w:b/>
                <w:sz w:val="20"/>
                <w:szCs w:val="20"/>
                <w:lang w:eastAsia="en-US"/>
              </w:rPr>
              <w:t xml:space="preserve">Título </w:t>
            </w:r>
            <w:r>
              <w:rPr>
                <w:rFonts w:cs="Arial"/>
                <w:b/>
                <w:sz w:val="20"/>
                <w:szCs w:val="20"/>
                <w:lang w:eastAsia="en-US"/>
              </w:rPr>
              <w:t xml:space="preserve">do trabalho </w:t>
            </w:r>
            <w:r w:rsidRPr="00652CB9">
              <w:rPr>
                <w:rFonts w:cs="Arial"/>
                <w:b/>
                <w:sz w:val="20"/>
                <w:szCs w:val="20"/>
                <w:lang w:eastAsia="en-US"/>
              </w:rPr>
              <w:t>ou Tema</w:t>
            </w:r>
          </w:p>
        </w:tc>
        <w:tc>
          <w:tcPr>
            <w:tcW w:w="7087" w:type="dxa"/>
            <w:vAlign w:val="center"/>
          </w:tcPr>
          <w:p w:rsidR="00652CB9" w:rsidRPr="00652CB9" w:rsidRDefault="00AE369F" w:rsidP="00AE369F">
            <w:pPr>
              <w:suppressAutoHyphens w:val="0"/>
              <w:spacing w:after="12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  <w:lang w:eastAsia="en-US"/>
              </w:rPr>
            </w:pPr>
            <w:r>
              <w:rPr>
                <w:rFonts w:cs="Arial"/>
              </w:rPr>
              <w:t>A Tecnologia da Informação e Comunicação móvel como ferramenta de apoio à localização de postos de combustíveis com menores preços.</w:t>
            </w:r>
          </w:p>
        </w:tc>
      </w:tr>
      <w:tr w:rsidR="00652CB9" w:rsidRPr="00652CB9" w:rsidTr="00E035C0">
        <w:trPr>
          <w:trHeight w:val="413"/>
        </w:trPr>
        <w:tc>
          <w:tcPr>
            <w:tcW w:w="9067" w:type="dxa"/>
            <w:gridSpan w:val="2"/>
            <w:vAlign w:val="center"/>
          </w:tcPr>
          <w:p w:rsidR="00652CB9" w:rsidRDefault="00652CB9" w:rsidP="00E035C0">
            <w:pPr>
              <w:suppressAutoHyphens w:val="0"/>
              <w:spacing w:after="120" w:line="276" w:lineRule="auto"/>
              <w:ind w:firstLine="0"/>
              <w:jc w:val="left"/>
              <w:rPr>
                <w:rFonts w:cs="Arial"/>
                <w:b/>
                <w:sz w:val="20"/>
                <w:lang w:eastAsia="en-US"/>
              </w:rPr>
            </w:pPr>
            <w:r>
              <w:rPr>
                <w:rFonts w:cs="Arial"/>
                <w:b/>
                <w:sz w:val="20"/>
                <w:lang w:eastAsia="en-US"/>
              </w:rPr>
              <w:t>O orientador considera que o referencial bibliográfico do TG está:</w:t>
            </w:r>
          </w:p>
          <w:p w:rsidR="00652CB9" w:rsidRPr="00652CB9" w:rsidRDefault="00652CB9" w:rsidP="00E035C0">
            <w:pPr>
              <w:suppressAutoHyphens w:val="0"/>
              <w:spacing w:after="120" w:line="276" w:lineRule="auto"/>
              <w:ind w:firstLine="0"/>
              <w:jc w:val="center"/>
              <w:rPr>
                <w:rFonts w:cs="Arial"/>
                <w:b/>
                <w:sz w:val="20"/>
                <w:lang w:eastAsia="en-US"/>
              </w:rPr>
            </w:pPr>
            <w:r w:rsidRPr="00652CB9">
              <w:rPr>
                <w:rFonts w:cs="Arial"/>
                <w:b/>
                <w:sz w:val="22"/>
                <w:lang w:eastAsia="en-US"/>
              </w:rPr>
              <w:sym w:font="Wingdings" w:char="F0A8"/>
            </w:r>
            <w:r w:rsidRPr="00652CB9">
              <w:rPr>
                <w:rFonts w:cs="Arial"/>
                <w:b/>
                <w:sz w:val="22"/>
                <w:lang w:eastAsia="en-US"/>
              </w:rPr>
              <w:t xml:space="preserve"> </w:t>
            </w:r>
            <w:r>
              <w:rPr>
                <w:rFonts w:cs="Arial"/>
                <w:b/>
                <w:sz w:val="20"/>
                <w:lang w:eastAsia="en-US"/>
              </w:rPr>
              <w:t xml:space="preserve">Iniciado       </w:t>
            </w:r>
            <w:r w:rsidRPr="00652CB9">
              <w:rPr>
                <w:rFonts w:cs="Arial"/>
                <w:b/>
                <w:sz w:val="22"/>
                <w:lang w:eastAsia="en-US"/>
              </w:rPr>
              <w:t xml:space="preserve"> </w:t>
            </w:r>
            <w:r w:rsidRPr="00652CB9">
              <w:rPr>
                <w:rFonts w:cs="Arial"/>
                <w:b/>
                <w:sz w:val="22"/>
                <w:lang w:eastAsia="en-US"/>
              </w:rPr>
              <w:sym w:font="Wingdings" w:char="F0A8"/>
            </w:r>
            <w:r w:rsidRPr="00652CB9">
              <w:rPr>
                <w:rFonts w:cs="Arial"/>
                <w:b/>
                <w:sz w:val="22"/>
                <w:lang w:eastAsia="en-US"/>
              </w:rPr>
              <w:t xml:space="preserve"> </w:t>
            </w:r>
            <w:r>
              <w:rPr>
                <w:rFonts w:cs="Arial"/>
                <w:b/>
                <w:sz w:val="20"/>
                <w:lang w:eastAsia="en-US"/>
              </w:rPr>
              <w:t>Parcialmente concluído</w:t>
            </w:r>
            <w:r w:rsidR="00D47F8F">
              <w:rPr>
                <w:rFonts w:cs="Arial"/>
                <w:b/>
                <w:sz w:val="20"/>
                <w:lang w:eastAsia="en-US"/>
              </w:rPr>
              <w:t xml:space="preserve">    </w:t>
            </w:r>
            <w:r>
              <w:rPr>
                <w:rFonts w:cs="Arial"/>
                <w:b/>
                <w:sz w:val="20"/>
                <w:lang w:eastAsia="en-US"/>
              </w:rPr>
              <w:t xml:space="preserve">    </w:t>
            </w:r>
            <w:r w:rsidRPr="00652CB9">
              <w:rPr>
                <w:rFonts w:cs="Arial"/>
                <w:b/>
                <w:sz w:val="22"/>
                <w:lang w:eastAsia="en-US"/>
              </w:rPr>
              <w:sym w:font="Wingdings" w:char="F0A8"/>
            </w:r>
            <w:r>
              <w:rPr>
                <w:rFonts w:cs="Arial"/>
                <w:b/>
                <w:sz w:val="20"/>
                <w:lang w:eastAsia="en-US"/>
              </w:rPr>
              <w:t xml:space="preserve"> Concluído</w:t>
            </w:r>
            <w:r w:rsidR="00D47F8F">
              <w:rPr>
                <w:rFonts w:cs="Arial"/>
                <w:b/>
                <w:sz w:val="20"/>
                <w:lang w:eastAsia="en-US"/>
              </w:rPr>
              <w:t xml:space="preserve">          </w:t>
            </w:r>
            <w:r w:rsidR="00D47F8F" w:rsidRPr="00652CB9">
              <w:rPr>
                <w:rFonts w:cs="Arial"/>
                <w:b/>
                <w:sz w:val="22"/>
                <w:lang w:eastAsia="en-US"/>
              </w:rPr>
              <w:sym w:font="Wingdings" w:char="F0A8"/>
            </w:r>
            <w:r w:rsidR="00D47F8F">
              <w:rPr>
                <w:rFonts w:cs="Arial"/>
                <w:b/>
                <w:sz w:val="20"/>
                <w:lang w:eastAsia="en-US"/>
              </w:rPr>
              <w:t xml:space="preserve"> Concluído e revisado</w:t>
            </w:r>
          </w:p>
        </w:tc>
      </w:tr>
      <w:tr w:rsidR="00652CB9" w:rsidRPr="00652CB9" w:rsidTr="00652CB9">
        <w:trPr>
          <w:trHeight w:val="755"/>
        </w:trPr>
        <w:tc>
          <w:tcPr>
            <w:tcW w:w="9067" w:type="dxa"/>
            <w:gridSpan w:val="2"/>
          </w:tcPr>
          <w:p w:rsidR="00652CB9" w:rsidRPr="00652CB9" w:rsidRDefault="00652CB9" w:rsidP="00242808">
            <w:pPr>
              <w:suppressAutoHyphens w:val="0"/>
              <w:spacing w:after="12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  <w:lang w:eastAsia="en-US"/>
              </w:rPr>
            </w:pPr>
            <w:r w:rsidRPr="00652CB9">
              <w:rPr>
                <w:rFonts w:cs="Arial"/>
                <w:b/>
                <w:sz w:val="20"/>
                <w:szCs w:val="20"/>
                <w:lang w:eastAsia="en-US"/>
              </w:rPr>
              <w:t xml:space="preserve">Observações </w:t>
            </w:r>
            <w:r>
              <w:rPr>
                <w:rFonts w:cs="Arial"/>
                <w:b/>
                <w:sz w:val="20"/>
                <w:szCs w:val="20"/>
                <w:lang w:eastAsia="en-US"/>
              </w:rPr>
              <w:t>gerais:</w:t>
            </w:r>
          </w:p>
          <w:p w:rsidR="00652CB9" w:rsidRDefault="00652CB9" w:rsidP="00242808">
            <w:pPr>
              <w:suppressAutoHyphens w:val="0"/>
              <w:spacing w:after="12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  <w:lang w:eastAsia="en-US"/>
              </w:rPr>
            </w:pPr>
          </w:p>
          <w:p w:rsidR="004B69CB" w:rsidRDefault="004B69CB" w:rsidP="00242808">
            <w:pPr>
              <w:suppressAutoHyphens w:val="0"/>
              <w:spacing w:after="12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  <w:lang w:eastAsia="en-US"/>
              </w:rPr>
            </w:pPr>
          </w:p>
          <w:p w:rsidR="004B69CB" w:rsidRPr="00652CB9" w:rsidRDefault="004B69CB" w:rsidP="00242808">
            <w:pPr>
              <w:suppressAutoHyphens w:val="0"/>
              <w:spacing w:after="12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  <w:lang w:eastAsia="en-US"/>
              </w:rPr>
            </w:pPr>
          </w:p>
          <w:p w:rsidR="00652CB9" w:rsidRPr="00652CB9" w:rsidRDefault="00652CB9" w:rsidP="00242808">
            <w:pPr>
              <w:suppressAutoHyphens w:val="0"/>
              <w:spacing w:after="12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  <w:lang w:eastAsia="en-US"/>
              </w:rPr>
            </w:pPr>
          </w:p>
          <w:p w:rsidR="00652CB9" w:rsidRPr="00652CB9" w:rsidRDefault="00652CB9" w:rsidP="00242808">
            <w:pPr>
              <w:suppressAutoHyphens w:val="0"/>
              <w:spacing w:after="12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  <w:lang w:eastAsia="en-US"/>
              </w:rPr>
            </w:pPr>
          </w:p>
        </w:tc>
      </w:tr>
      <w:tr w:rsidR="00652CB9" w:rsidRPr="00652CB9" w:rsidTr="00AE369F">
        <w:trPr>
          <w:trHeight w:val="2813"/>
        </w:trPr>
        <w:tc>
          <w:tcPr>
            <w:tcW w:w="9067" w:type="dxa"/>
            <w:gridSpan w:val="2"/>
          </w:tcPr>
          <w:p w:rsidR="00652CB9" w:rsidRDefault="00652CB9" w:rsidP="00242808">
            <w:pPr>
              <w:suppressAutoHyphens w:val="0"/>
              <w:spacing w:after="12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  <w:lang w:eastAsia="en-US"/>
              </w:rPr>
            </w:pPr>
            <w:r>
              <w:rPr>
                <w:rFonts w:cs="Arial"/>
                <w:b/>
                <w:sz w:val="20"/>
                <w:szCs w:val="20"/>
                <w:lang w:eastAsia="en-US"/>
              </w:rPr>
              <w:t xml:space="preserve">Observações </w:t>
            </w:r>
            <w:r w:rsidRPr="00652CB9">
              <w:rPr>
                <w:rFonts w:cs="Arial"/>
                <w:b/>
                <w:sz w:val="20"/>
                <w:szCs w:val="20"/>
                <w:lang w:eastAsia="en-US"/>
              </w:rPr>
              <w:t>do orientador</w:t>
            </w:r>
            <w:r>
              <w:rPr>
                <w:rFonts w:cs="Arial"/>
                <w:b/>
                <w:sz w:val="20"/>
                <w:szCs w:val="20"/>
                <w:lang w:eastAsia="en-US"/>
              </w:rPr>
              <w:t>:</w:t>
            </w:r>
          </w:p>
          <w:p w:rsidR="00652CB9" w:rsidRDefault="00652CB9" w:rsidP="00242808">
            <w:pPr>
              <w:suppressAutoHyphens w:val="0"/>
              <w:spacing w:after="12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  <w:lang w:eastAsia="en-US"/>
              </w:rPr>
            </w:pPr>
          </w:p>
          <w:p w:rsidR="00652CB9" w:rsidRDefault="00652CB9" w:rsidP="00242808">
            <w:pPr>
              <w:suppressAutoHyphens w:val="0"/>
              <w:spacing w:after="12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  <w:lang w:eastAsia="en-US"/>
              </w:rPr>
            </w:pPr>
          </w:p>
          <w:p w:rsidR="004B69CB" w:rsidRDefault="004B69CB" w:rsidP="00242808">
            <w:pPr>
              <w:suppressAutoHyphens w:val="0"/>
              <w:spacing w:after="12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  <w:lang w:eastAsia="en-US"/>
              </w:rPr>
            </w:pPr>
          </w:p>
          <w:p w:rsidR="004B69CB" w:rsidRDefault="004B69CB" w:rsidP="00242808">
            <w:pPr>
              <w:suppressAutoHyphens w:val="0"/>
              <w:spacing w:after="12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  <w:lang w:eastAsia="en-US"/>
              </w:rPr>
            </w:pPr>
          </w:p>
          <w:p w:rsidR="004B69CB" w:rsidRDefault="004B69CB" w:rsidP="00242808">
            <w:pPr>
              <w:suppressAutoHyphens w:val="0"/>
              <w:spacing w:after="12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  <w:lang w:eastAsia="en-US"/>
              </w:rPr>
            </w:pPr>
          </w:p>
          <w:p w:rsidR="004B69CB" w:rsidRDefault="004B69CB" w:rsidP="00242808">
            <w:pPr>
              <w:suppressAutoHyphens w:val="0"/>
              <w:spacing w:after="12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  <w:lang w:eastAsia="en-US"/>
              </w:rPr>
            </w:pPr>
          </w:p>
          <w:p w:rsidR="00652CB9" w:rsidRDefault="00652CB9" w:rsidP="00242808">
            <w:pPr>
              <w:suppressAutoHyphens w:val="0"/>
              <w:spacing w:after="12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  <w:lang w:eastAsia="en-US"/>
              </w:rPr>
            </w:pPr>
          </w:p>
          <w:p w:rsidR="00652CB9" w:rsidRDefault="00652CB9" w:rsidP="00242808">
            <w:pPr>
              <w:suppressAutoHyphens w:val="0"/>
              <w:spacing w:after="12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  <w:lang w:eastAsia="en-US"/>
              </w:rPr>
            </w:pPr>
          </w:p>
          <w:p w:rsidR="00652CB9" w:rsidRDefault="00652CB9" w:rsidP="00242808">
            <w:pPr>
              <w:suppressAutoHyphens w:val="0"/>
              <w:spacing w:after="12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  <w:lang w:eastAsia="en-US"/>
              </w:rPr>
            </w:pPr>
          </w:p>
          <w:p w:rsidR="00652CB9" w:rsidRPr="00652CB9" w:rsidRDefault="00652CB9" w:rsidP="00242808">
            <w:pPr>
              <w:suppressAutoHyphens w:val="0"/>
              <w:spacing w:after="120" w:line="240" w:lineRule="auto"/>
              <w:ind w:firstLine="0"/>
              <w:jc w:val="left"/>
              <w:rPr>
                <w:rFonts w:cs="Arial"/>
                <w:b/>
                <w:sz w:val="20"/>
                <w:lang w:eastAsia="en-US"/>
              </w:rPr>
            </w:pPr>
          </w:p>
        </w:tc>
      </w:tr>
    </w:tbl>
    <w:p w:rsidR="00511515" w:rsidRPr="00A30910" w:rsidRDefault="00511515" w:rsidP="00511515">
      <w:pPr>
        <w:suppressAutoHyphens w:val="0"/>
        <w:spacing w:after="120" w:line="240" w:lineRule="auto"/>
        <w:ind w:firstLine="0"/>
        <w:jc w:val="left"/>
        <w:rPr>
          <w:rFonts w:eastAsia="MS Mincho" w:cs="Arial"/>
          <w:b/>
          <w:sz w:val="22"/>
          <w:lang w:eastAsia="en-US"/>
        </w:rPr>
      </w:pPr>
    </w:p>
    <w:p w:rsidR="00511515" w:rsidRPr="00A30910" w:rsidRDefault="00AE369F" w:rsidP="00511515">
      <w:pPr>
        <w:suppressAutoHyphens w:val="0"/>
        <w:spacing w:line="240" w:lineRule="auto"/>
        <w:ind w:firstLine="0"/>
        <w:jc w:val="left"/>
        <w:rPr>
          <w:rFonts w:eastAsia="MS Mincho" w:cs="Arial"/>
          <w:sz w:val="22"/>
          <w:lang w:eastAsia="en-US"/>
        </w:rPr>
      </w:pPr>
      <w:r>
        <w:rPr>
          <w:rFonts w:eastAsia="MS Mincho" w:cs="Arial"/>
          <w:sz w:val="22"/>
          <w:lang w:eastAsia="en-US"/>
        </w:rPr>
        <w:t>Franca,  10</w:t>
      </w:r>
      <w:r w:rsidR="00511515" w:rsidRPr="00A30910">
        <w:rPr>
          <w:rFonts w:eastAsia="MS Mincho" w:cs="Arial"/>
          <w:sz w:val="22"/>
          <w:lang w:eastAsia="en-US"/>
        </w:rPr>
        <w:t xml:space="preserve"> </w:t>
      </w:r>
      <w:r>
        <w:rPr>
          <w:rFonts w:eastAsia="MS Mincho" w:cs="Arial"/>
          <w:sz w:val="22"/>
          <w:lang w:eastAsia="en-US"/>
        </w:rPr>
        <w:t xml:space="preserve"> </w:t>
      </w:r>
      <w:r w:rsidR="00511515" w:rsidRPr="00A30910">
        <w:rPr>
          <w:rFonts w:eastAsia="MS Mincho" w:cs="Arial"/>
          <w:sz w:val="22"/>
          <w:lang w:eastAsia="en-US"/>
        </w:rPr>
        <w:t>de</w:t>
      </w:r>
      <w:r>
        <w:rPr>
          <w:rFonts w:eastAsia="MS Mincho" w:cs="Arial"/>
          <w:sz w:val="22"/>
          <w:lang w:eastAsia="en-US"/>
        </w:rPr>
        <w:t xml:space="preserve">   </w:t>
      </w:r>
      <w:r w:rsidR="00511515" w:rsidRPr="00A30910">
        <w:rPr>
          <w:rFonts w:eastAsia="MS Mincho" w:cs="Arial"/>
          <w:sz w:val="22"/>
          <w:lang w:eastAsia="en-US"/>
        </w:rPr>
        <w:t xml:space="preserve"> </w:t>
      </w:r>
      <w:r>
        <w:rPr>
          <w:rFonts w:eastAsia="MS Mincho" w:cs="Arial"/>
          <w:sz w:val="22"/>
          <w:lang w:eastAsia="en-US"/>
        </w:rPr>
        <w:t>JUNHO    de 2017</w:t>
      </w:r>
      <w:r w:rsidR="00511515" w:rsidRPr="00A30910">
        <w:rPr>
          <w:rFonts w:eastAsia="MS Mincho" w:cs="Arial"/>
          <w:sz w:val="22"/>
          <w:lang w:eastAsia="en-US"/>
        </w:rPr>
        <w:t xml:space="preserve">. </w:t>
      </w:r>
    </w:p>
    <w:p w:rsidR="00511515" w:rsidRPr="00A30910" w:rsidRDefault="00511515" w:rsidP="00511515">
      <w:pPr>
        <w:suppressAutoHyphens w:val="0"/>
        <w:spacing w:line="240" w:lineRule="auto"/>
        <w:ind w:firstLine="0"/>
        <w:jc w:val="left"/>
        <w:rPr>
          <w:rFonts w:eastAsia="MS Mincho" w:cs="Arial"/>
          <w:sz w:val="22"/>
          <w:lang w:eastAsia="en-US"/>
        </w:rPr>
      </w:pPr>
    </w:p>
    <w:p w:rsidR="00EA7850" w:rsidRPr="00A30910" w:rsidRDefault="00EA7850" w:rsidP="00511515">
      <w:pPr>
        <w:suppressAutoHyphens w:val="0"/>
        <w:spacing w:line="240" w:lineRule="auto"/>
        <w:ind w:firstLine="0"/>
        <w:jc w:val="left"/>
        <w:rPr>
          <w:rFonts w:eastAsia="MS Mincho" w:cs="Arial"/>
          <w:sz w:val="22"/>
          <w:lang w:eastAsia="en-US"/>
        </w:rPr>
      </w:pPr>
    </w:p>
    <w:p w:rsidR="00EA7850" w:rsidRPr="00A30910" w:rsidRDefault="00EA7850" w:rsidP="00511515">
      <w:pPr>
        <w:suppressAutoHyphens w:val="0"/>
        <w:spacing w:line="240" w:lineRule="auto"/>
        <w:ind w:firstLine="0"/>
        <w:jc w:val="left"/>
        <w:rPr>
          <w:rFonts w:eastAsia="MS Mincho" w:cs="Arial"/>
          <w:sz w:val="22"/>
          <w:lang w:eastAsia="en-US"/>
        </w:rPr>
      </w:pPr>
    </w:p>
    <w:p w:rsidR="00511515" w:rsidRPr="00A30910" w:rsidRDefault="00EA7850" w:rsidP="00511515">
      <w:pPr>
        <w:tabs>
          <w:tab w:val="center" w:pos="2268"/>
          <w:tab w:val="center" w:pos="7088"/>
        </w:tabs>
        <w:suppressAutoHyphens w:val="0"/>
        <w:spacing w:line="240" w:lineRule="auto"/>
        <w:ind w:firstLine="0"/>
        <w:jc w:val="left"/>
        <w:rPr>
          <w:rFonts w:eastAsia="MS Mincho" w:cs="Arial"/>
          <w:sz w:val="22"/>
          <w:lang w:eastAsia="en-US"/>
        </w:rPr>
      </w:pPr>
      <w:r w:rsidRPr="00A30910">
        <w:rPr>
          <w:rFonts w:eastAsia="MS Mincho" w:cs="Arial"/>
          <w:sz w:val="22"/>
          <w:lang w:eastAsia="en-US"/>
        </w:rPr>
        <w:tab/>
        <w:t>________________________________</w:t>
      </w:r>
      <w:r w:rsidRPr="00A30910">
        <w:rPr>
          <w:rFonts w:eastAsia="MS Mincho" w:cs="Arial"/>
          <w:sz w:val="22"/>
          <w:lang w:eastAsia="en-US"/>
        </w:rPr>
        <w:tab/>
        <w:t>________________________________</w:t>
      </w:r>
    </w:p>
    <w:p w:rsidR="00F32818" w:rsidRPr="00A30910" w:rsidRDefault="00511515" w:rsidP="00BB2127">
      <w:pPr>
        <w:tabs>
          <w:tab w:val="center" w:pos="2268"/>
          <w:tab w:val="center" w:pos="7088"/>
        </w:tabs>
        <w:suppressAutoHyphens w:val="0"/>
        <w:spacing w:line="240" w:lineRule="auto"/>
        <w:ind w:firstLine="0"/>
        <w:jc w:val="left"/>
        <w:rPr>
          <w:rFonts w:eastAsia="MS Mincho" w:cs="Arial"/>
          <w:sz w:val="22"/>
          <w:lang w:eastAsia="en-US"/>
        </w:rPr>
      </w:pPr>
      <w:r w:rsidRPr="00A30910">
        <w:rPr>
          <w:rFonts w:eastAsia="MS Mincho" w:cs="Arial"/>
          <w:sz w:val="22"/>
          <w:lang w:eastAsia="en-US"/>
        </w:rPr>
        <w:tab/>
        <w:t>Aluno</w:t>
      </w:r>
      <w:r w:rsidRPr="00A30910">
        <w:rPr>
          <w:rFonts w:eastAsia="MS Mincho" w:cs="Arial"/>
          <w:sz w:val="22"/>
          <w:lang w:eastAsia="en-US"/>
        </w:rPr>
        <w:tab/>
      </w:r>
      <w:r w:rsidR="009B11FF" w:rsidRPr="00A30910">
        <w:rPr>
          <w:rFonts w:eastAsia="MS Mincho" w:cs="Arial"/>
          <w:sz w:val="22"/>
          <w:lang w:eastAsia="en-US"/>
        </w:rPr>
        <w:t>Professor</w:t>
      </w:r>
    </w:p>
    <w:sectPr w:rsidR="00F32818" w:rsidRPr="00A30910" w:rsidSect="00040FF4">
      <w:headerReference w:type="default" r:id="rId9"/>
      <w:footerReference w:type="default" r:id="rId10"/>
      <w:footnotePr>
        <w:pos w:val="beneathText"/>
      </w:footnotePr>
      <w:pgSz w:w="11905" w:h="16837"/>
      <w:pgMar w:top="1701" w:right="1134" w:bottom="1134" w:left="1701" w:header="720" w:footer="975" w:gutter="0"/>
      <w:pgNumType w:start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2AB4" w:rsidRDefault="00EE2AB4">
      <w:pPr>
        <w:spacing w:line="240" w:lineRule="auto"/>
      </w:pPr>
      <w:r>
        <w:separator/>
      </w:r>
    </w:p>
  </w:endnote>
  <w:endnote w:type="continuationSeparator" w:id="0">
    <w:p w:rsidR="00EE2AB4" w:rsidRDefault="00EE2A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DejaVu Sans"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0FF4" w:rsidRPr="00040FF4" w:rsidRDefault="00040FF4" w:rsidP="00040FF4">
    <w:pPr>
      <w:tabs>
        <w:tab w:val="center" w:pos="4419"/>
        <w:tab w:val="right" w:pos="8838"/>
      </w:tabs>
      <w:suppressAutoHyphens w:val="0"/>
      <w:spacing w:line="240" w:lineRule="auto"/>
      <w:ind w:firstLine="0"/>
      <w:jc w:val="center"/>
      <w:rPr>
        <w:rFonts w:ascii="Times New Roman" w:hAnsi="Times New Roman"/>
        <w:sz w:val="20"/>
        <w:lang w:eastAsia="pt-BR"/>
      </w:rPr>
    </w:pPr>
    <w:r w:rsidRPr="00040FF4">
      <w:rPr>
        <w:rFonts w:ascii="Times New Roman" w:hAnsi="Times New Roman"/>
        <w:sz w:val="20"/>
        <w:lang w:eastAsia="pt-BR"/>
      </w:rPr>
      <w:t>__________________________________________________________________________________________</w:t>
    </w:r>
  </w:p>
  <w:p w:rsidR="00040FF4" w:rsidRPr="00040FF4" w:rsidRDefault="00040FF4" w:rsidP="00040FF4">
    <w:pPr>
      <w:suppressAutoHyphens w:val="0"/>
      <w:spacing w:line="276" w:lineRule="auto"/>
      <w:ind w:firstLine="0"/>
      <w:jc w:val="center"/>
      <w:rPr>
        <w:rFonts w:ascii="Verdana" w:hAnsi="Verdana"/>
        <w:color w:val="880E1B"/>
        <w:sz w:val="16"/>
        <w:szCs w:val="16"/>
        <w:lang w:eastAsia="pt-BR"/>
      </w:rPr>
    </w:pPr>
    <w:r w:rsidRPr="00040FF4">
      <w:rPr>
        <w:rFonts w:ascii="Verdana" w:hAnsi="Verdana"/>
        <w:color w:val="880E1B"/>
        <w:sz w:val="16"/>
        <w:szCs w:val="16"/>
        <w:lang w:eastAsia="pt-BR"/>
      </w:rPr>
      <w:t>www.fatec franca.edu.br | e-mail: fatecfranca@fatecfranca.edu.br</w:t>
    </w:r>
  </w:p>
  <w:p w:rsidR="00040FF4" w:rsidRPr="00053806" w:rsidRDefault="00040FF4" w:rsidP="00053806">
    <w:pPr>
      <w:suppressAutoHyphens w:val="0"/>
      <w:spacing w:line="240" w:lineRule="auto"/>
      <w:ind w:firstLine="0"/>
      <w:jc w:val="center"/>
      <w:rPr>
        <w:rFonts w:ascii="Verdana" w:hAnsi="Verdana"/>
        <w:color w:val="272727"/>
        <w:sz w:val="16"/>
        <w:szCs w:val="16"/>
        <w:lang w:eastAsia="pt-BR"/>
      </w:rPr>
    </w:pPr>
    <w:r w:rsidRPr="00040FF4">
      <w:rPr>
        <w:rFonts w:ascii="Verdana" w:hAnsi="Verdana"/>
        <w:color w:val="272727"/>
        <w:sz w:val="16"/>
        <w:szCs w:val="16"/>
        <w:lang w:eastAsia="pt-BR"/>
      </w:rPr>
      <w:t>Rua Irênio Grecco,4580</w:t>
    </w:r>
    <w:r w:rsidRPr="00040FF4">
      <w:rPr>
        <w:rFonts w:ascii="Verdana" w:hAnsi="Verdana"/>
        <w:color w:val="272727"/>
        <w:sz w:val="12"/>
        <w:szCs w:val="12"/>
        <w:lang w:eastAsia="pt-BR"/>
      </w:rPr>
      <w:t xml:space="preserve"> • </w:t>
    </w:r>
    <w:r w:rsidRPr="00040FF4">
      <w:rPr>
        <w:rFonts w:ascii="Verdana" w:hAnsi="Verdana"/>
        <w:color w:val="272727"/>
        <w:sz w:val="16"/>
        <w:szCs w:val="16"/>
        <w:lang w:eastAsia="pt-BR"/>
      </w:rPr>
      <w:t>Vila Imperador</w:t>
    </w:r>
    <w:r w:rsidRPr="00040FF4">
      <w:rPr>
        <w:rFonts w:ascii="Verdana" w:hAnsi="Verdana"/>
        <w:color w:val="272727"/>
        <w:sz w:val="12"/>
        <w:szCs w:val="12"/>
        <w:lang w:eastAsia="pt-BR"/>
      </w:rPr>
      <w:t xml:space="preserve"> • </w:t>
    </w:r>
    <w:r w:rsidRPr="00040FF4">
      <w:rPr>
        <w:rFonts w:ascii="Verdana" w:hAnsi="Verdana"/>
        <w:color w:val="272727"/>
        <w:sz w:val="16"/>
        <w:szCs w:val="16"/>
        <w:lang w:eastAsia="pt-BR"/>
      </w:rPr>
      <w:t>14405-191</w:t>
    </w:r>
    <w:r w:rsidRPr="00040FF4">
      <w:rPr>
        <w:rFonts w:ascii="Verdana" w:hAnsi="Verdana"/>
        <w:color w:val="272727"/>
        <w:sz w:val="12"/>
        <w:szCs w:val="12"/>
        <w:lang w:eastAsia="pt-BR"/>
      </w:rPr>
      <w:t xml:space="preserve"> • </w:t>
    </w:r>
    <w:r w:rsidRPr="00040FF4">
      <w:rPr>
        <w:rFonts w:ascii="Verdana" w:hAnsi="Verdana"/>
        <w:color w:val="272727"/>
        <w:sz w:val="16"/>
        <w:szCs w:val="16"/>
        <w:lang w:eastAsia="pt-BR"/>
      </w:rPr>
      <w:t>Franca</w:t>
    </w:r>
    <w:r w:rsidRPr="00040FF4">
      <w:rPr>
        <w:rFonts w:ascii="Verdana" w:hAnsi="Verdana"/>
        <w:color w:val="272727"/>
        <w:sz w:val="12"/>
        <w:szCs w:val="12"/>
        <w:lang w:eastAsia="pt-BR"/>
      </w:rPr>
      <w:t xml:space="preserve"> • </w:t>
    </w:r>
    <w:r w:rsidRPr="00040FF4">
      <w:rPr>
        <w:rFonts w:ascii="Verdana" w:hAnsi="Verdana"/>
        <w:color w:val="272727"/>
        <w:sz w:val="16"/>
        <w:szCs w:val="16"/>
        <w:lang w:eastAsia="pt-BR"/>
      </w:rPr>
      <w:t>SP</w:t>
    </w:r>
    <w:r w:rsidRPr="00040FF4">
      <w:rPr>
        <w:rFonts w:ascii="Verdana" w:hAnsi="Verdana"/>
        <w:color w:val="272727"/>
        <w:sz w:val="12"/>
        <w:szCs w:val="12"/>
        <w:lang w:eastAsia="pt-BR"/>
      </w:rPr>
      <w:t xml:space="preserve"> • </w:t>
    </w:r>
    <w:r w:rsidRPr="00040FF4">
      <w:rPr>
        <w:rFonts w:ascii="Verdana" w:hAnsi="Verdana"/>
        <w:color w:val="272727"/>
        <w:sz w:val="16"/>
        <w:szCs w:val="16"/>
        <w:lang w:eastAsia="pt-BR"/>
      </w:rPr>
      <w:t>Tel.: (16) 3702.3204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2AB4" w:rsidRDefault="00EE2AB4">
      <w:pPr>
        <w:spacing w:line="240" w:lineRule="auto"/>
      </w:pPr>
      <w:r>
        <w:separator/>
      </w:r>
    </w:p>
  </w:footnote>
  <w:footnote w:type="continuationSeparator" w:id="0">
    <w:p w:rsidR="00EE2AB4" w:rsidRDefault="00EE2A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369F" w:rsidRPr="00511515" w:rsidRDefault="00AE369F" w:rsidP="00AE369F">
    <w:pPr>
      <w:tabs>
        <w:tab w:val="center" w:pos="4419"/>
        <w:tab w:val="right" w:pos="8838"/>
      </w:tabs>
      <w:suppressAutoHyphens w:val="0"/>
      <w:spacing w:line="240" w:lineRule="auto"/>
      <w:ind w:firstLine="0"/>
      <w:jc w:val="center"/>
      <w:rPr>
        <w:rFonts w:ascii="Times New Roman" w:hAnsi="Times New Roman"/>
        <w:sz w:val="16"/>
        <w:szCs w:val="16"/>
        <w:lang w:eastAsia="pt-BR"/>
      </w:rPr>
    </w:pPr>
    <w:r w:rsidRPr="00511515">
      <w:rPr>
        <w:rFonts w:ascii="Times New Roman" w:hAnsi="Times New Roman"/>
        <w:noProof/>
        <w:sz w:val="12"/>
        <w:szCs w:val="12"/>
        <w:lang w:eastAsia="pt-BR"/>
      </w:rPr>
      <w:drawing>
        <wp:inline distT="0" distB="0" distL="0" distR="0" wp14:anchorId="4C4C37B8" wp14:editId="2302741F">
          <wp:extent cx="3600450" cy="657225"/>
          <wp:effectExtent l="0" t="0" r="0" b="9525"/>
          <wp:docPr id="3" name="Imagem 3" descr="logo-novo-cps-c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logo-novo-cps-co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0450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11515">
      <w:rPr>
        <w:rFonts w:ascii="Times New Roman" w:hAnsi="Times New Roman"/>
        <w:sz w:val="12"/>
        <w:szCs w:val="12"/>
        <w:lang w:eastAsia="pt-BR"/>
      </w:rPr>
      <w:br/>
    </w:r>
    <w:r w:rsidRPr="00511515">
      <w:rPr>
        <w:rFonts w:ascii="Times New Roman" w:hAnsi="Times New Roman"/>
        <w:sz w:val="20"/>
        <w:lang w:eastAsia="pt-BR"/>
      </w:rPr>
      <w:t>__________________________________________________________________________________________</w:t>
    </w:r>
  </w:p>
  <w:p w:rsidR="00AE369F" w:rsidRPr="00AE369F" w:rsidRDefault="00AE369F" w:rsidP="00AE369F">
    <w:pPr>
      <w:tabs>
        <w:tab w:val="left" w:pos="3540"/>
      </w:tabs>
      <w:suppressAutoHyphens w:val="0"/>
      <w:spacing w:line="240" w:lineRule="auto"/>
      <w:ind w:firstLine="0"/>
      <w:jc w:val="center"/>
      <w:rPr>
        <w:rFonts w:ascii="Verdana" w:hAnsi="Verdana"/>
        <w:b/>
        <w:color w:val="1C1C1C"/>
        <w:szCs w:val="24"/>
        <w:lang w:eastAsia="pt-BR"/>
      </w:rPr>
    </w:pPr>
    <w:r w:rsidRPr="00511515">
      <w:rPr>
        <w:rFonts w:ascii="Verdana" w:hAnsi="Verdana"/>
        <w:b/>
        <w:color w:val="1C1C1C"/>
        <w:szCs w:val="24"/>
        <w:lang w:eastAsia="pt-BR"/>
      </w:rPr>
      <w:t>Faculdade de Tecnologia de Franca – “Dr. Thomaz Novelino”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ED82253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0000001"/>
    <w:multiLevelType w:val="singleLevel"/>
    <w:tmpl w:val="00000001"/>
    <w:lvl w:ilvl="0">
      <w:start w:val="1"/>
      <w:numFmt w:val="decimal"/>
      <w:pStyle w:val="Ttulo2"/>
      <w:lvlText w:val="%1 "/>
      <w:lvlJc w:val="left"/>
      <w:pPr>
        <w:tabs>
          <w:tab w:val="num" w:pos="0"/>
        </w:tabs>
        <w:ind w:left="720" w:hanging="360"/>
      </w:pPr>
    </w:lvl>
  </w:abstractNum>
  <w:abstractNum w:abstractNumId="2">
    <w:nsid w:val="00000002"/>
    <w:multiLevelType w:val="multilevel"/>
    <w:tmpl w:val="00000002"/>
    <w:name w:val="WW8Num15"/>
    <w:lvl w:ilvl="0">
      <w:start w:val="1"/>
      <w:numFmt w:val="decimal"/>
      <w:pStyle w:val="0-TitCap1"/>
      <w:suff w:val="space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3">
    <w:nsid w:val="00000003"/>
    <w:multiLevelType w:val="multilevel"/>
    <w:tmpl w:val="00000003"/>
    <w:name w:val="WW8Num17"/>
    <w:lvl w:ilvl="0">
      <w:start w:val="1"/>
      <w:numFmt w:val="decimal"/>
      <w:pStyle w:val="0-TitTextoComNum"/>
      <w:suff w:val="space"/>
      <w:lvlText w:val="%1 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>
    <w:nsid w:val="00000004"/>
    <w:multiLevelType w:val="singleLevel"/>
    <w:tmpl w:val="00000004"/>
    <w:name w:val="WW8Num20"/>
    <w:lvl w:ilvl="0">
      <w:start w:val="1"/>
      <w:numFmt w:val="decimal"/>
      <w:pStyle w:val="0-SubTitComNum"/>
      <w:lvlText w:val="%1 "/>
      <w:lvlJc w:val="left"/>
      <w:pPr>
        <w:tabs>
          <w:tab w:val="num" w:pos="0"/>
        </w:tabs>
        <w:ind w:left="720" w:hanging="360"/>
      </w:pPr>
    </w:lvl>
  </w:abstractNum>
  <w:abstractNum w:abstractNumId="5">
    <w:nsid w:val="0C2A5A5E"/>
    <w:multiLevelType w:val="hybridMultilevel"/>
    <w:tmpl w:val="2F74BC1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0C793541"/>
    <w:multiLevelType w:val="hybridMultilevel"/>
    <w:tmpl w:val="5558AB90"/>
    <w:lvl w:ilvl="0" w:tplc="1876C844">
      <w:start w:val="1"/>
      <w:numFmt w:val="decimal"/>
      <w:lvlText w:val="(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>
    <w:nsid w:val="0EDA02B4"/>
    <w:multiLevelType w:val="hybridMultilevel"/>
    <w:tmpl w:val="A28A0FAE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231A64CE"/>
    <w:multiLevelType w:val="hybridMultilevel"/>
    <w:tmpl w:val="E3BE9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C61ADB"/>
    <w:multiLevelType w:val="hybridMultilevel"/>
    <w:tmpl w:val="082036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1019B5"/>
    <w:multiLevelType w:val="hybridMultilevel"/>
    <w:tmpl w:val="FAE01F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F205407"/>
    <w:multiLevelType w:val="hybridMultilevel"/>
    <w:tmpl w:val="CFEE555C"/>
    <w:lvl w:ilvl="0" w:tplc="19202A72">
      <w:start w:val="1"/>
      <w:numFmt w:val="decimal"/>
      <w:lvlText w:val="%1."/>
      <w:lvlJc w:val="left"/>
      <w:pPr>
        <w:ind w:left="1429" w:hanging="360"/>
      </w:pPr>
      <w:rPr>
        <w:sz w:val="24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5E010AB6"/>
    <w:multiLevelType w:val="hybridMultilevel"/>
    <w:tmpl w:val="116014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E16225B"/>
    <w:multiLevelType w:val="hybridMultilevel"/>
    <w:tmpl w:val="13BC6A5C"/>
    <w:lvl w:ilvl="0" w:tplc="FA6CC3DA">
      <w:numFmt w:val="bullet"/>
      <w:lvlText w:val=""/>
      <w:lvlJc w:val="left"/>
      <w:pPr>
        <w:ind w:left="1778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3"/>
  </w:num>
  <w:num w:numId="6">
    <w:abstractNumId w:val="6"/>
  </w:num>
  <w:num w:numId="7">
    <w:abstractNumId w:val="0"/>
  </w:num>
  <w:num w:numId="8">
    <w:abstractNumId w:val="10"/>
  </w:num>
  <w:num w:numId="9">
    <w:abstractNumId w:val="12"/>
  </w:num>
  <w:num w:numId="10">
    <w:abstractNumId w:val="7"/>
  </w:num>
  <w:num w:numId="11">
    <w:abstractNumId w:val="11"/>
  </w:num>
  <w:num w:numId="12">
    <w:abstractNumId w:val="9"/>
  </w:num>
  <w:num w:numId="13">
    <w:abstractNumId w:val="8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593"/>
    <w:rsid w:val="00002BAB"/>
    <w:rsid w:val="000037F4"/>
    <w:rsid w:val="00006D7E"/>
    <w:rsid w:val="00020D4C"/>
    <w:rsid w:val="000352E7"/>
    <w:rsid w:val="00040FF4"/>
    <w:rsid w:val="00043528"/>
    <w:rsid w:val="00053806"/>
    <w:rsid w:val="00056D5A"/>
    <w:rsid w:val="00060B2E"/>
    <w:rsid w:val="00061666"/>
    <w:rsid w:val="000726F0"/>
    <w:rsid w:val="00076651"/>
    <w:rsid w:val="00080AAE"/>
    <w:rsid w:val="0008131B"/>
    <w:rsid w:val="00086163"/>
    <w:rsid w:val="0008752C"/>
    <w:rsid w:val="000A1072"/>
    <w:rsid w:val="000B3A3A"/>
    <w:rsid w:val="000C5BF7"/>
    <w:rsid w:val="000D2574"/>
    <w:rsid w:val="000D2B28"/>
    <w:rsid w:val="000E7778"/>
    <w:rsid w:val="000F1D0D"/>
    <w:rsid w:val="001027B6"/>
    <w:rsid w:val="001155B1"/>
    <w:rsid w:val="00123BF6"/>
    <w:rsid w:val="001363C5"/>
    <w:rsid w:val="00136F83"/>
    <w:rsid w:val="001419D2"/>
    <w:rsid w:val="00153062"/>
    <w:rsid w:val="00154EFB"/>
    <w:rsid w:val="00161BF4"/>
    <w:rsid w:val="00167E50"/>
    <w:rsid w:val="00170551"/>
    <w:rsid w:val="00172632"/>
    <w:rsid w:val="00172704"/>
    <w:rsid w:val="00180715"/>
    <w:rsid w:val="001B66D4"/>
    <w:rsid w:val="001C1F14"/>
    <w:rsid w:val="001E0837"/>
    <w:rsid w:val="001E1227"/>
    <w:rsid w:val="001E2DD8"/>
    <w:rsid w:val="001E7914"/>
    <w:rsid w:val="001F6E92"/>
    <w:rsid w:val="0021655D"/>
    <w:rsid w:val="00221861"/>
    <w:rsid w:val="002275AE"/>
    <w:rsid w:val="00227FB5"/>
    <w:rsid w:val="00240B18"/>
    <w:rsid w:val="00251264"/>
    <w:rsid w:val="00254EE6"/>
    <w:rsid w:val="00262F3B"/>
    <w:rsid w:val="0026777B"/>
    <w:rsid w:val="002717F5"/>
    <w:rsid w:val="00273317"/>
    <w:rsid w:val="00284107"/>
    <w:rsid w:val="0029132C"/>
    <w:rsid w:val="00294508"/>
    <w:rsid w:val="002B6ED8"/>
    <w:rsid w:val="002C0EF1"/>
    <w:rsid w:val="002C1365"/>
    <w:rsid w:val="002C2219"/>
    <w:rsid w:val="002C6C3E"/>
    <w:rsid w:val="002E5EE0"/>
    <w:rsid w:val="002F03A6"/>
    <w:rsid w:val="002F0C7D"/>
    <w:rsid w:val="003043E1"/>
    <w:rsid w:val="00305CDB"/>
    <w:rsid w:val="0033543B"/>
    <w:rsid w:val="00351A43"/>
    <w:rsid w:val="00355852"/>
    <w:rsid w:val="00356C19"/>
    <w:rsid w:val="00356E7A"/>
    <w:rsid w:val="003657A7"/>
    <w:rsid w:val="00372FEC"/>
    <w:rsid w:val="00392729"/>
    <w:rsid w:val="00394337"/>
    <w:rsid w:val="003A141E"/>
    <w:rsid w:val="003B7784"/>
    <w:rsid w:val="003C2E49"/>
    <w:rsid w:val="0040124F"/>
    <w:rsid w:val="00416768"/>
    <w:rsid w:val="00427593"/>
    <w:rsid w:val="004358CA"/>
    <w:rsid w:val="00436427"/>
    <w:rsid w:val="00445643"/>
    <w:rsid w:val="00465189"/>
    <w:rsid w:val="0047242E"/>
    <w:rsid w:val="004756CA"/>
    <w:rsid w:val="00475763"/>
    <w:rsid w:val="00475FAB"/>
    <w:rsid w:val="00476CD4"/>
    <w:rsid w:val="00487393"/>
    <w:rsid w:val="004B69CB"/>
    <w:rsid w:val="004D7A7C"/>
    <w:rsid w:val="004E46D3"/>
    <w:rsid w:val="004E6009"/>
    <w:rsid w:val="004E6046"/>
    <w:rsid w:val="004F4164"/>
    <w:rsid w:val="0050271E"/>
    <w:rsid w:val="00511515"/>
    <w:rsid w:val="005135EA"/>
    <w:rsid w:val="00516635"/>
    <w:rsid w:val="00521763"/>
    <w:rsid w:val="00543A94"/>
    <w:rsid w:val="00553354"/>
    <w:rsid w:val="00563DBE"/>
    <w:rsid w:val="00566069"/>
    <w:rsid w:val="00597416"/>
    <w:rsid w:val="005A0B4C"/>
    <w:rsid w:val="005B74B6"/>
    <w:rsid w:val="005D52EB"/>
    <w:rsid w:val="005D61D4"/>
    <w:rsid w:val="005E09E2"/>
    <w:rsid w:val="005F0EE4"/>
    <w:rsid w:val="005F1AE8"/>
    <w:rsid w:val="005F395D"/>
    <w:rsid w:val="00610433"/>
    <w:rsid w:val="006340D0"/>
    <w:rsid w:val="006411D2"/>
    <w:rsid w:val="006520E3"/>
    <w:rsid w:val="00652CB9"/>
    <w:rsid w:val="006569C2"/>
    <w:rsid w:val="00675635"/>
    <w:rsid w:val="006773E5"/>
    <w:rsid w:val="006858C2"/>
    <w:rsid w:val="006957C4"/>
    <w:rsid w:val="006A2975"/>
    <w:rsid w:val="006A709F"/>
    <w:rsid w:val="006A7985"/>
    <w:rsid w:val="006D3A8C"/>
    <w:rsid w:val="006E2006"/>
    <w:rsid w:val="006F1D6B"/>
    <w:rsid w:val="006F1EEB"/>
    <w:rsid w:val="006F7626"/>
    <w:rsid w:val="00701700"/>
    <w:rsid w:val="007123F7"/>
    <w:rsid w:val="00712918"/>
    <w:rsid w:val="00724A7A"/>
    <w:rsid w:val="007302BC"/>
    <w:rsid w:val="00731ED8"/>
    <w:rsid w:val="007365ED"/>
    <w:rsid w:val="00762A53"/>
    <w:rsid w:val="007712DE"/>
    <w:rsid w:val="00776386"/>
    <w:rsid w:val="007774B1"/>
    <w:rsid w:val="00781A50"/>
    <w:rsid w:val="00791C12"/>
    <w:rsid w:val="00793D0A"/>
    <w:rsid w:val="00794773"/>
    <w:rsid w:val="007B0A68"/>
    <w:rsid w:val="007F038A"/>
    <w:rsid w:val="007F5685"/>
    <w:rsid w:val="007F71FA"/>
    <w:rsid w:val="00824156"/>
    <w:rsid w:val="00827D99"/>
    <w:rsid w:val="0083009A"/>
    <w:rsid w:val="00835230"/>
    <w:rsid w:val="0083678F"/>
    <w:rsid w:val="00840257"/>
    <w:rsid w:val="00845DC3"/>
    <w:rsid w:val="00851755"/>
    <w:rsid w:val="008547E0"/>
    <w:rsid w:val="008613BE"/>
    <w:rsid w:val="008637B1"/>
    <w:rsid w:val="00884479"/>
    <w:rsid w:val="008879E9"/>
    <w:rsid w:val="00894949"/>
    <w:rsid w:val="008B0367"/>
    <w:rsid w:val="008B1E7E"/>
    <w:rsid w:val="008B4059"/>
    <w:rsid w:val="008B4E6F"/>
    <w:rsid w:val="008B5D68"/>
    <w:rsid w:val="008C414F"/>
    <w:rsid w:val="008C4B93"/>
    <w:rsid w:val="008D1828"/>
    <w:rsid w:val="008D290D"/>
    <w:rsid w:val="008D42DD"/>
    <w:rsid w:val="008D5F39"/>
    <w:rsid w:val="008D61C0"/>
    <w:rsid w:val="008E40AA"/>
    <w:rsid w:val="008F4753"/>
    <w:rsid w:val="008F52E2"/>
    <w:rsid w:val="00924765"/>
    <w:rsid w:val="009301D0"/>
    <w:rsid w:val="00930F91"/>
    <w:rsid w:val="009408DF"/>
    <w:rsid w:val="00945794"/>
    <w:rsid w:val="0095587F"/>
    <w:rsid w:val="009829FA"/>
    <w:rsid w:val="0098578D"/>
    <w:rsid w:val="00995ABB"/>
    <w:rsid w:val="009A543B"/>
    <w:rsid w:val="009B11FF"/>
    <w:rsid w:val="009B3E09"/>
    <w:rsid w:val="009B423C"/>
    <w:rsid w:val="009C2B16"/>
    <w:rsid w:val="009C2C74"/>
    <w:rsid w:val="009C5421"/>
    <w:rsid w:val="009D358A"/>
    <w:rsid w:val="009E0659"/>
    <w:rsid w:val="009E3E49"/>
    <w:rsid w:val="009F114C"/>
    <w:rsid w:val="009F6CE4"/>
    <w:rsid w:val="009F76E5"/>
    <w:rsid w:val="00A061E4"/>
    <w:rsid w:val="00A30910"/>
    <w:rsid w:val="00A31E76"/>
    <w:rsid w:val="00A329B3"/>
    <w:rsid w:val="00A41AB1"/>
    <w:rsid w:val="00A47E87"/>
    <w:rsid w:val="00A52BDA"/>
    <w:rsid w:val="00A67642"/>
    <w:rsid w:val="00A7035B"/>
    <w:rsid w:val="00A74FAC"/>
    <w:rsid w:val="00AA1ED0"/>
    <w:rsid w:val="00AA5AB8"/>
    <w:rsid w:val="00AB2651"/>
    <w:rsid w:val="00AB7C70"/>
    <w:rsid w:val="00AC1AD7"/>
    <w:rsid w:val="00AE369F"/>
    <w:rsid w:val="00AE67FB"/>
    <w:rsid w:val="00B01591"/>
    <w:rsid w:val="00B06FF2"/>
    <w:rsid w:val="00B250FD"/>
    <w:rsid w:val="00B271DE"/>
    <w:rsid w:val="00B418CC"/>
    <w:rsid w:val="00B61DCE"/>
    <w:rsid w:val="00B80A05"/>
    <w:rsid w:val="00B835E7"/>
    <w:rsid w:val="00BA057E"/>
    <w:rsid w:val="00BA547D"/>
    <w:rsid w:val="00BB2127"/>
    <w:rsid w:val="00BB630D"/>
    <w:rsid w:val="00BB74AB"/>
    <w:rsid w:val="00BC32AE"/>
    <w:rsid w:val="00BF1153"/>
    <w:rsid w:val="00BF47AC"/>
    <w:rsid w:val="00C00176"/>
    <w:rsid w:val="00C06367"/>
    <w:rsid w:val="00C23248"/>
    <w:rsid w:val="00C267AC"/>
    <w:rsid w:val="00C408F3"/>
    <w:rsid w:val="00C44A34"/>
    <w:rsid w:val="00C45705"/>
    <w:rsid w:val="00C52C75"/>
    <w:rsid w:val="00C56B2F"/>
    <w:rsid w:val="00C632AC"/>
    <w:rsid w:val="00C725FA"/>
    <w:rsid w:val="00C7552D"/>
    <w:rsid w:val="00C77DFD"/>
    <w:rsid w:val="00C902FF"/>
    <w:rsid w:val="00C91201"/>
    <w:rsid w:val="00C9252C"/>
    <w:rsid w:val="00C9687C"/>
    <w:rsid w:val="00CA0032"/>
    <w:rsid w:val="00CB35C8"/>
    <w:rsid w:val="00CD33D7"/>
    <w:rsid w:val="00CE01F2"/>
    <w:rsid w:val="00CE098D"/>
    <w:rsid w:val="00CE1739"/>
    <w:rsid w:val="00CE7E76"/>
    <w:rsid w:val="00CF3A74"/>
    <w:rsid w:val="00D00548"/>
    <w:rsid w:val="00D03CB4"/>
    <w:rsid w:val="00D11F03"/>
    <w:rsid w:val="00D2359D"/>
    <w:rsid w:val="00D352BE"/>
    <w:rsid w:val="00D41F13"/>
    <w:rsid w:val="00D47F8F"/>
    <w:rsid w:val="00D54D39"/>
    <w:rsid w:val="00D650BC"/>
    <w:rsid w:val="00D652EF"/>
    <w:rsid w:val="00D76A28"/>
    <w:rsid w:val="00D80F73"/>
    <w:rsid w:val="00D925C7"/>
    <w:rsid w:val="00D930C6"/>
    <w:rsid w:val="00D931F1"/>
    <w:rsid w:val="00DB21E7"/>
    <w:rsid w:val="00DB5C97"/>
    <w:rsid w:val="00DC3F5A"/>
    <w:rsid w:val="00DC78BF"/>
    <w:rsid w:val="00DD1994"/>
    <w:rsid w:val="00DF257E"/>
    <w:rsid w:val="00E035C0"/>
    <w:rsid w:val="00E03AEA"/>
    <w:rsid w:val="00E05374"/>
    <w:rsid w:val="00E204AE"/>
    <w:rsid w:val="00E21D14"/>
    <w:rsid w:val="00E22DCC"/>
    <w:rsid w:val="00E24131"/>
    <w:rsid w:val="00E24589"/>
    <w:rsid w:val="00E2615D"/>
    <w:rsid w:val="00E33B04"/>
    <w:rsid w:val="00E36F4A"/>
    <w:rsid w:val="00E43904"/>
    <w:rsid w:val="00E44AF0"/>
    <w:rsid w:val="00E51A33"/>
    <w:rsid w:val="00E80216"/>
    <w:rsid w:val="00E81CEA"/>
    <w:rsid w:val="00E94CE4"/>
    <w:rsid w:val="00E961F1"/>
    <w:rsid w:val="00EA7850"/>
    <w:rsid w:val="00EB19C7"/>
    <w:rsid w:val="00EB2E08"/>
    <w:rsid w:val="00EB6413"/>
    <w:rsid w:val="00ED14D9"/>
    <w:rsid w:val="00ED28F3"/>
    <w:rsid w:val="00ED5129"/>
    <w:rsid w:val="00EE1A94"/>
    <w:rsid w:val="00EE2AB4"/>
    <w:rsid w:val="00EF06DC"/>
    <w:rsid w:val="00EF2CCA"/>
    <w:rsid w:val="00F02469"/>
    <w:rsid w:val="00F12009"/>
    <w:rsid w:val="00F14DAA"/>
    <w:rsid w:val="00F16347"/>
    <w:rsid w:val="00F16F77"/>
    <w:rsid w:val="00F27753"/>
    <w:rsid w:val="00F32818"/>
    <w:rsid w:val="00F526DD"/>
    <w:rsid w:val="00F61496"/>
    <w:rsid w:val="00F65394"/>
    <w:rsid w:val="00F74A9D"/>
    <w:rsid w:val="00F80C0E"/>
    <w:rsid w:val="00F84299"/>
    <w:rsid w:val="00F909A8"/>
    <w:rsid w:val="00F91D5C"/>
    <w:rsid w:val="00FA4F03"/>
    <w:rsid w:val="00FB49FD"/>
    <w:rsid w:val="00FB7DDC"/>
    <w:rsid w:val="00FC15D3"/>
    <w:rsid w:val="00FC4767"/>
    <w:rsid w:val="00FF2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line="360" w:lineRule="auto"/>
      <w:ind w:firstLine="1418"/>
      <w:jc w:val="both"/>
    </w:pPr>
    <w:rPr>
      <w:rFonts w:ascii="Arial" w:hAnsi="Arial"/>
      <w:sz w:val="24"/>
      <w:lang w:eastAsia="ar-SA"/>
    </w:rPr>
  </w:style>
  <w:style w:type="paragraph" w:styleId="Ttulo1">
    <w:name w:val="heading 1"/>
    <w:basedOn w:val="Normal"/>
    <w:next w:val="Normal"/>
    <w:qFormat/>
    <w:pPr>
      <w:keepNext/>
      <w:keepLines/>
      <w:suppressAutoHyphens w:val="0"/>
      <w:spacing w:before="480" w:line="276" w:lineRule="auto"/>
      <w:outlineLvl w:val="0"/>
    </w:pPr>
    <w:rPr>
      <w:b/>
      <w:bCs/>
      <w:sz w:val="28"/>
      <w:szCs w:val="28"/>
    </w:rPr>
  </w:style>
  <w:style w:type="paragraph" w:styleId="Ttulo2">
    <w:name w:val="heading 2"/>
    <w:next w:val="Normal"/>
    <w:qFormat/>
    <w:pPr>
      <w:keepNext/>
      <w:numPr>
        <w:ilvl w:val="1"/>
        <w:numId w:val="1"/>
      </w:numPr>
      <w:suppressAutoHyphens/>
      <w:spacing w:before="240" w:after="60" w:line="360" w:lineRule="auto"/>
      <w:outlineLvl w:val="1"/>
    </w:pPr>
    <w:rPr>
      <w:rFonts w:ascii="Arial" w:eastAsia="Arial" w:hAnsi="Arial"/>
      <w:b/>
      <w:bCs/>
      <w:iCs/>
      <w:caps/>
      <w:sz w:val="24"/>
      <w:szCs w:val="28"/>
      <w:lang w:eastAsia="ar-SA"/>
    </w:rPr>
  </w:style>
  <w:style w:type="paragraph" w:styleId="Ttulo3">
    <w:name w:val="heading 3"/>
    <w:next w:val="Normal"/>
    <w:qFormat/>
    <w:pPr>
      <w:keepNext/>
      <w:suppressAutoHyphens/>
      <w:spacing w:before="240" w:after="60"/>
      <w:outlineLvl w:val="2"/>
    </w:pPr>
    <w:rPr>
      <w:rFonts w:ascii="Arial" w:eastAsia="Arial" w:hAnsi="Arial"/>
      <w:b/>
      <w:bCs/>
      <w:sz w:val="26"/>
      <w:szCs w:val="26"/>
      <w:lang w:eastAsia="ar-SA"/>
    </w:rPr>
  </w:style>
  <w:style w:type="paragraph" w:styleId="Ttulo5">
    <w:name w:val="heading 5"/>
    <w:basedOn w:val="Normal"/>
    <w:next w:val="Corpodetexto"/>
    <w:qFormat/>
    <w:pPr>
      <w:spacing w:before="280" w:after="280"/>
      <w:outlineLvl w:val="4"/>
    </w:pPr>
    <w:rPr>
      <w:rFonts w:ascii="Lucida Sans" w:hAnsi="Lucida Sans"/>
      <w:b/>
      <w:b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5z0">
    <w:name w:val="WW8Num5z0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Fontepargpadro2">
    <w:name w:val="Fonte parág. padrão2"/>
  </w:style>
  <w:style w:type="character" w:customStyle="1" w:styleId="Ttulo1Char">
    <w:name w:val="Título 1 Char"/>
    <w:rPr>
      <w:rFonts w:ascii="Arial" w:eastAsia="Times New Roman" w:hAnsi="Arial" w:cs="Times New Roman"/>
      <w:b/>
      <w:bCs/>
      <w:sz w:val="28"/>
      <w:szCs w:val="28"/>
    </w:rPr>
  </w:style>
  <w:style w:type="character" w:customStyle="1" w:styleId="Ttulo2Char">
    <w:name w:val="Título 2 Char"/>
    <w:rPr>
      <w:rFonts w:ascii="Arial" w:hAnsi="Arial"/>
      <w:b/>
      <w:bCs/>
      <w:iCs/>
      <w:caps/>
      <w:sz w:val="24"/>
      <w:szCs w:val="28"/>
      <w:lang w:val="pt-BR" w:eastAsia="ar-SA" w:bidi="ar-SA"/>
    </w:rPr>
  </w:style>
  <w:style w:type="character" w:customStyle="1" w:styleId="Ttulo3Char">
    <w:name w:val="Título 3 Char"/>
    <w:rPr>
      <w:rFonts w:ascii="Arial" w:hAnsi="Arial"/>
      <w:b/>
      <w:bCs/>
      <w:sz w:val="26"/>
      <w:szCs w:val="26"/>
      <w:lang w:val="pt-BR" w:eastAsia="ar-SA" w:bidi="ar-SA"/>
    </w:rPr>
  </w:style>
  <w:style w:type="character" w:customStyle="1" w:styleId="CorpodetextoChar">
    <w:name w:val="Corpo de texto Char"/>
    <w:rPr>
      <w:rFonts w:eastAsia="Times New Roman"/>
      <w:b/>
      <w:bCs/>
      <w:sz w:val="28"/>
      <w:szCs w:val="27"/>
    </w:rPr>
  </w:style>
  <w:style w:type="character" w:customStyle="1" w:styleId="Ttulo5Char">
    <w:name w:val="Título 5 Char"/>
    <w:rPr>
      <w:rFonts w:ascii="Lucida Sans" w:eastAsia="Times New Roman" w:hAnsi="Lucida Sans"/>
      <w:b/>
      <w:bCs/>
      <w:sz w:val="20"/>
      <w:szCs w:val="20"/>
    </w:rPr>
  </w:style>
  <w:style w:type="character" w:customStyle="1" w:styleId="RodapChar">
    <w:name w:val="Rodapé Char"/>
    <w:rPr>
      <w:rFonts w:eastAsia="Times New Roman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styleId="Hyperlink">
    <w:name w:val="Hyperlink"/>
    <w:semiHidden/>
    <w:rPr>
      <w:color w:val="000080"/>
      <w:u w:val="single"/>
    </w:rPr>
  </w:style>
  <w:style w:type="character" w:customStyle="1" w:styleId="Fontepargpadro1">
    <w:name w:val="Fonte parág. padrão1"/>
  </w:style>
  <w:style w:type="character" w:customStyle="1" w:styleId="NumberingSymbols">
    <w:name w:val="Numbering Symbols"/>
    <w:rPr>
      <w:rFonts w:ascii="Arial" w:hAnsi="Arial"/>
    </w:rPr>
  </w:style>
  <w:style w:type="character" w:customStyle="1" w:styleId="WW-FootnoteCharacters">
    <w:name w:val="WW-Footnote Characters"/>
  </w:style>
  <w:style w:type="character" w:customStyle="1" w:styleId="WW-EndnoteCharacters">
    <w:name w:val="WW-Endnote Character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CabealhoChar">
    <w:name w:val="Cabeçalho Char"/>
    <w:uiPriority w:val="99"/>
    <w:rPr>
      <w:rFonts w:ascii="Arial" w:hAnsi="Arial"/>
      <w:sz w:val="24"/>
    </w:rPr>
  </w:style>
  <w:style w:type="paragraph" w:customStyle="1" w:styleId="Heading">
    <w:name w:val="Heading"/>
    <w:basedOn w:val="Normal"/>
    <w:next w:val="Corpodetexto"/>
    <w:pPr>
      <w:keepNext/>
      <w:spacing w:before="240" w:after="120"/>
    </w:pPr>
    <w:rPr>
      <w:rFonts w:ascii="Lucida Bright" w:eastAsia="DejaVu Sans" w:hAnsi="Lucida Bright" w:cs="DejaVu Sans"/>
      <w:sz w:val="28"/>
      <w:szCs w:val="28"/>
    </w:rPr>
  </w:style>
  <w:style w:type="paragraph" w:styleId="Corpodetexto">
    <w:name w:val="Body Text"/>
    <w:basedOn w:val="Normal"/>
    <w:semiHidden/>
    <w:pPr>
      <w:jc w:val="center"/>
    </w:pPr>
    <w:rPr>
      <w:b/>
      <w:bCs/>
      <w:sz w:val="28"/>
      <w:szCs w:val="27"/>
    </w:rPr>
  </w:style>
  <w:style w:type="paragraph" w:styleId="Lista">
    <w:name w:val="List"/>
    <w:basedOn w:val="Corpodetexto"/>
    <w:semiHidden/>
    <w:rPr>
      <w:rFonts w:ascii="Lucida Sans" w:hAnsi="Lucida Sans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ascii="Lucida Sans" w:hAnsi="Lucida Sans"/>
      <w:i/>
      <w:iCs/>
    </w:rPr>
  </w:style>
  <w:style w:type="paragraph" w:customStyle="1" w:styleId="Index">
    <w:name w:val="Index"/>
    <w:basedOn w:val="Normal"/>
    <w:pPr>
      <w:suppressLineNumbers/>
    </w:pPr>
    <w:rPr>
      <w:rFonts w:ascii="Lucida Sans" w:hAnsi="Lucida Sans"/>
    </w:rPr>
  </w:style>
  <w:style w:type="paragraph" w:customStyle="1" w:styleId="0-TitSeo">
    <w:name w:val="0-TitSeção"/>
    <w:next w:val="Normal"/>
    <w:pPr>
      <w:pageBreakBefore/>
      <w:suppressAutoHyphens/>
    </w:pPr>
    <w:rPr>
      <w:rFonts w:ascii="Arial" w:eastAsia="Arial" w:hAnsi="Arial"/>
      <w:b/>
      <w:caps/>
      <w:sz w:val="28"/>
      <w:lang w:eastAsia="ar-SA"/>
    </w:rPr>
  </w:style>
  <w:style w:type="paragraph" w:styleId="Sumrio1">
    <w:name w:val="toc 1"/>
    <w:next w:val="Normal"/>
    <w:semiHidden/>
    <w:pPr>
      <w:tabs>
        <w:tab w:val="right" w:leader="dot" w:pos="9070"/>
      </w:tabs>
      <w:suppressAutoHyphens/>
    </w:pPr>
    <w:rPr>
      <w:rFonts w:ascii="Arial" w:eastAsia="Arial" w:hAnsi="Arial"/>
      <w:sz w:val="24"/>
      <w:lang w:eastAsia="ar-SA"/>
    </w:rPr>
  </w:style>
  <w:style w:type="paragraph" w:styleId="Sumrio2">
    <w:name w:val="toc 2"/>
    <w:basedOn w:val="Index"/>
    <w:semiHidden/>
    <w:pPr>
      <w:ind w:left="283"/>
    </w:pPr>
  </w:style>
  <w:style w:type="paragraph" w:styleId="Sumrio3">
    <w:name w:val="toc 3"/>
    <w:basedOn w:val="Index"/>
    <w:semiHidden/>
    <w:pPr>
      <w:ind w:left="566"/>
    </w:pPr>
  </w:style>
  <w:style w:type="paragraph" w:styleId="Sumrio4">
    <w:name w:val="toc 4"/>
    <w:basedOn w:val="Index"/>
    <w:semiHidden/>
    <w:pPr>
      <w:ind w:left="849"/>
    </w:pPr>
  </w:style>
  <w:style w:type="paragraph" w:styleId="Sumrio5">
    <w:name w:val="toc 5"/>
    <w:basedOn w:val="Index"/>
    <w:semiHidden/>
    <w:pPr>
      <w:ind w:left="1132"/>
    </w:pPr>
  </w:style>
  <w:style w:type="paragraph" w:styleId="Sumrio6">
    <w:name w:val="toc 6"/>
    <w:basedOn w:val="Index"/>
    <w:semiHidden/>
    <w:pPr>
      <w:ind w:left="1415"/>
    </w:pPr>
  </w:style>
  <w:style w:type="paragraph" w:styleId="Sumrio7">
    <w:name w:val="toc 7"/>
    <w:basedOn w:val="Index"/>
    <w:semiHidden/>
    <w:pPr>
      <w:ind w:left="1698"/>
    </w:pPr>
  </w:style>
  <w:style w:type="paragraph" w:styleId="Sumrio8">
    <w:name w:val="toc 8"/>
    <w:basedOn w:val="Index"/>
    <w:semiHidden/>
    <w:pPr>
      <w:ind w:left="1981"/>
    </w:pPr>
  </w:style>
  <w:style w:type="paragraph" w:styleId="Sumrio9">
    <w:name w:val="toc 9"/>
    <w:basedOn w:val="Index"/>
    <w:semiHidden/>
    <w:pPr>
      <w:ind w:left="2264"/>
    </w:pPr>
  </w:style>
  <w:style w:type="paragraph" w:styleId="Rodap">
    <w:name w:val="footer"/>
    <w:basedOn w:val="Normal"/>
    <w:semiHidden/>
    <w:pPr>
      <w:suppressLineNumbers/>
    </w:pPr>
  </w:style>
  <w:style w:type="paragraph" w:styleId="NormalWeb">
    <w:name w:val="Normal (Web)"/>
    <w:basedOn w:val="Normal"/>
    <w:uiPriority w:val="99"/>
    <w:pPr>
      <w:suppressAutoHyphens w:val="0"/>
      <w:spacing w:before="280" w:after="119"/>
    </w:pPr>
  </w:style>
  <w:style w:type="paragraph" w:customStyle="1" w:styleId="Contents10">
    <w:name w:val="Contents 10"/>
    <w:basedOn w:val="Index"/>
    <w:pPr>
      <w:ind w:left="2547"/>
    </w:pPr>
  </w:style>
  <w:style w:type="paragraph" w:customStyle="1" w:styleId="ContentsHeading">
    <w:name w:val="Contents Heading"/>
    <w:basedOn w:val="Heading"/>
    <w:pPr>
      <w:suppressLineNumbers/>
    </w:pPr>
    <w:rPr>
      <w:b/>
      <w:bCs/>
      <w:sz w:val="32"/>
      <w:szCs w:val="32"/>
    </w:rPr>
  </w:style>
  <w:style w:type="paragraph" w:customStyle="1" w:styleId="Capa">
    <w:name w:val="Capa"/>
    <w:basedOn w:val="Rodap"/>
    <w:pPr>
      <w:jc w:val="right"/>
    </w:pPr>
    <w:rPr>
      <w:rFonts w:ascii="Lucida Sans" w:hAnsi="Lucida Sans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Corpodetexto"/>
  </w:style>
  <w:style w:type="paragraph" w:customStyle="1" w:styleId="NormalSimples">
    <w:name w:val="NormalSimples"/>
    <w:next w:val="Normal"/>
    <w:pPr>
      <w:suppressAutoHyphens/>
    </w:pPr>
    <w:rPr>
      <w:rFonts w:ascii="Arial" w:eastAsia="Arial" w:hAnsi="Arial" w:cs="Arial"/>
      <w:bCs/>
      <w:sz w:val="24"/>
      <w:szCs w:val="24"/>
      <w:lang w:eastAsia="ar-SA"/>
    </w:rPr>
  </w:style>
  <w:style w:type="paragraph" w:customStyle="1" w:styleId="0-CitacoesLongas">
    <w:name w:val="0-CitacoesLongas"/>
    <w:basedOn w:val="Normal"/>
    <w:pPr>
      <w:spacing w:before="180" w:after="180" w:line="240" w:lineRule="auto"/>
      <w:ind w:left="2268" w:firstLine="0"/>
    </w:pPr>
    <w:rPr>
      <w:sz w:val="20"/>
    </w:rPr>
  </w:style>
  <w:style w:type="paragraph" w:customStyle="1" w:styleId="0-Notas">
    <w:name w:val="0-Notas"/>
    <w:next w:val="Normal"/>
    <w:pPr>
      <w:suppressAutoHyphens/>
      <w:jc w:val="both"/>
    </w:pPr>
    <w:rPr>
      <w:rFonts w:ascii="Arial" w:eastAsia="Arial" w:hAnsi="Arial"/>
      <w:lang w:eastAsia="ar-SA"/>
    </w:rPr>
  </w:style>
  <w:style w:type="paragraph" w:customStyle="1" w:styleId="0-LegFigura">
    <w:name w:val="0-LegFigura"/>
    <w:next w:val="Normal"/>
    <w:pPr>
      <w:suppressAutoHyphens/>
      <w:jc w:val="both"/>
    </w:pPr>
    <w:rPr>
      <w:rFonts w:ascii="Arial" w:eastAsia="Arial" w:hAnsi="Arial"/>
      <w:lang w:eastAsia="ar-SA"/>
    </w:rPr>
  </w:style>
  <w:style w:type="paragraph" w:customStyle="1" w:styleId="0-Natureza">
    <w:name w:val="0-Natureza"/>
    <w:next w:val="Normal"/>
    <w:pPr>
      <w:suppressAutoHyphens/>
      <w:spacing w:before="2400"/>
      <w:ind w:left="4536"/>
      <w:jc w:val="both"/>
    </w:pPr>
    <w:rPr>
      <w:rFonts w:ascii="Arial" w:eastAsia="Arial" w:hAnsi="Arial"/>
      <w:sz w:val="24"/>
      <w:lang w:eastAsia="ar-SA"/>
    </w:rPr>
  </w:style>
  <w:style w:type="paragraph" w:customStyle="1" w:styleId="0-Autor">
    <w:name w:val="0-Autor"/>
    <w:next w:val="Normal"/>
    <w:pPr>
      <w:suppressAutoHyphens/>
      <w:jc w:val="center"/>
    </w:pPr>
    <w:rPr>
      <w:rFonts w:ascii="Arial" w:eastAsia="Arial" w:hAnsi="Arial"/>
      <w:b/>
      <w:caps/>
      <w:sz w:val="28"/>
      <w:lang w:eastAsia="ar-SA"/>
    </w:rPr>
  </w:style>
  <w:style w:type="paragraph" w:customStyle="1" w:styleId="0-TitTCC">
    <w:name w:val="0-TitTCC"/>
    <w:next w:val="Normal"/>
    <w:pPr>
      <w:suppressAutoHyphens/>
      <w:spacing w:before="3120"/>
      <w:jc w:val="center"/>
    </w:pPr>
    <w:rPr>
      <w:rFonts w:ascii="Arial" w:eastAsia="Arial" w:hAnsi="Arial"/>
      <w:b/>
      <w:caps/>
      <w:sz w:val="28"/>
      <w:lang w:eastAsia="ar-SA"/>
    </w:rPr>
  </w:style>
  <w:style w:type="paragraph" w:customStyle="1" w:styleId="0-SubTitTCC">
    <w:name w:val="0-SubTitTCC"/>
    <w:next w:val="Normal"/>
    <w:pPr>
      <w:suppressAutoHyphens/>
      <w:jc w:val="center"/>
    </w:pPr>
    <w:rPr>
      <w:rFonts w:ascii="Arial" w:eastAsia="Arial" w:hAnsi="Arial"/>
      <w:sz w:val="28"/>
      <w:lang w:eastAsia="ar-SA"/>
    </w:rPr>
  </w:style>
  <w:style w:type="paragraph" w:customStyle="1" w:styleId="0-IES">
    <w:name w:val="0-IES"/>
    <w:next w:val="Normal"/>
    <w:pPr>
      <w:suppressAutoHyphens/>
      <w:spacing w:after="3120"/>
      <w:jc w:val="center"/>
    </w:pPr>
    <w:rPr>
      <w:rFonts w:ascii="Arial" w:eastAsia="Arial" w:hAnsi="Arial"/>
      <w:b/>
      <w:lang w:eastAsia="ar-SA"/>
    </w:rPr>
  </w:style>
  <w:style w:type="paragraph" w:customStyle="1" w:styleId="0-Local">
    <w:name w:val="0-Local"/>
    <w:next w:val="Normal"/>
    <w:pPr>
      <w:suppressAutoHyphens/>
      <w:spacing w:before="5000"/>
      <w:jc w:val="center"/>
    </w:pPr>
    <w:rPr>
      <w:rFonts w:ascii="Arial" w:eastAsia="Arial" w:hAnsi="Arial"/>
      <w:b/>
      <w:sz w:val="28"/>
      <w:lang w:eastAsia="ar-SA"/>
    </w:rPr>
  </w:style>
  <w:style w:type="paragraph" w:customStyle="1" w:styleId="0-AutorAFR">
    <w:name w:val="0-AutorAFR"/>
    <w:next w:val="Normal"/>
    <w:pPr>
      <w:suppressAutoHyphens/>
      <w:jc w:val="center"/>
    </w:pPr>
    <w:rPr>
      <w:rFonts w:ascii="Arial" w:eastAsia="Arial" w:hAnsi="Arial"/>
      <w:b/>
      <w:caps/>
      <w:sz w:val="28"/>
      <w:lang w:eastAsia="ar-SA"/>
    </w:rPr>
  </w:style>
  <w:style w:type="paragraph" w:customStyle="1" w:styleId="0-TitAFR">
    <w:name w:val="0-TitAFR"/>
    <w:next w:val="Normal"/>
    <w:pPr>
      <w:suppressAutoHyphens/>
      <w:spacing w:before="5200"/>
      <w:jc w:val="center"/>
    </w:pPr>
    <w:rPr>
      <w:rFonts w:ascii="Arial" w:eastAsia="Arial" w:hAnsi="Arial"/>
      <w:b/>
      <w:caps/>
      <w:sz w:val="28"/>
      <w:lang w:eastAsia="ar-SA"/>
    </w:rPr>
  </w:style>
  <w:style w:type="paragraph" w:customStyle="1" w:styleId="0-Data">
    <w:name w:val="0-Data"/>
    <w:next w:val="Normal"/>
    <w:pPr>
      <w:suppressAutoHyphens/>
      <w:jc w:val="center"/>
    </w:pPr>
    <w:rPr>
      <w:rFonts w:ascii="Arial" w:eastAsia="Arial" w:hAnsi="Arial"/>
      <w:b/>
      <w:sz w:val="28"/>
      <w:lang w:eastAsia="ar-SA"/>
    </w:rPr>
  </w:style>
  <w:style w:type="paragraph" w:customStyle="1" w:styleId="0-Dedicatoria">
    <w:name w:val="0-Dedicatoria"/>
    <w:next w:val="Normal"/>
    <w:pPr>
      <w:suppressAutoHyphens/>
      <w:spacing w:before="6000"/>
      <w:ind w:left="4536"/>
      <w:jc w:val="both"/>
    </w:pPr>
    <w:rPr>
      <w:rFonts w:ascii="Arial" w:eastAsia="Arial" w:hAnsi="Arial"/>
      <w:sz w:val="24"/>
      <w:lang w:eastAsia="ar-SA"/>
    </w:rPr>
  </w:style>
  <w:style w:type="paragraph" w:customStyle="1" w:styleId="0-TitAgradec">
    <w:name w:val="0-TitAgradec"/>
    <w:basedOn w:val="Normal"/>
    <w:pPr>
      <w:spacing w:before="1200" w:after="1200" w:line="240" w:lineRule="auto"/>
      <w:ind w:firstLine="0"/>
      <w:jc w:val="center"/>
    </w:pPr>
    <w:rPr>
      <w:b/>
      <w:caps/>
      <w:sz w:val="28"/>
    </w:rPr>
  </w:style>
  <w:style w:type="paragraph" w:customStyle="1" w:styleId="0-TextoAgradec">
    <w:name w:val="0-TextoAgradec"/>
    <w:next w:val="Normal"/>
    <w:pPr>
      <w:suppressAutoHyphens/>
      <w:spacing w:line="360" w:lineRule="auto"/>
      <w:ind w:left="1701"/>
    </w:pPr>
    <w:rPr>
      <w:rFonts w:ascii="Arial" w:eastAsia="Arial" w:hAnsi="Arial"/>
      <w:sz w:val="24"/>
      <w:lang w:eastAsia="ar-SA"/>
    </w:rPr>
  </w:style>
  <w:style w:type="paragraph" w:customStyle="1" w:styleId="0-Epigrafe">
    <w:name w:val="0-Epigrafe"/>
    <w:next w:val="Normal"/>
    <w:pPr>
      <w:suppressAutoHyphens/>
      <w:spacing w:before="6000"/>
      <w:ind w:left="4536"/>
    </w:pPr>
    <w:rPr>
      <w:rFonts w:ascii="Arial" w:eastAsia="Arial" w:hAnsi="Arial"/>
      <w:i/>
      <w:sz w:val="24"/>
      <w:lang w:eastAsia="ar-SA"/>
    </w:rPr>
  </w:style>
  <w:style w:type="paragraph" w:customStyle="1" w:styleId="0-AutorEpigr">
    <w:name w:val="0-AutorEpigr"/>
    <w:next w:val="Normal"/>
    <w:pPr>
      <w:suppressAutoHyphens/>
      <w:jc w:val="right"/>
    </w:pPr>
    <w:rPr>
      <w:rFonts w:ascii="Arial" w:eastAsia="Arial" w:hAnsi="Arial"/>
      <w:sz w:val="24"/>
      <w:lang w:eastAsia="ar-SA"/>
    </w:rPr>
  </w:style>
  <w:style w:type="paragraph" w:customStyle="1" w:styleId="0-TitResumo">
    <w:name w:val="0-TitResumo"/>
    <w:next w:val="Normal"/>
    <w:pPr>
      <w:suppressAutoHyphens/>
      <w:spacing w:before="1200" w:after="1200"/>
      <w:jc w:val="center"/>
    </w:pPr>
    <w:rPr>
      <w:rFonts w:ascii="Arial" w:eastAsia="Arial" w:hAnsi="Arial"/>
      <w:b/>
      <w:caps/>
      <w:sz w:val="28"/>
      <w:lang w:eastAsia="ar-SA"/>
    </w:rPr>
  </w:style>
  <w:style w:type="paragraph" w:customStyle="1" w:styleId="0-TextoResumo">
    <w:name w:val="0-TextoResumo"/>
    <w:next w:val="Normal"/>
    <w:pPr>
      <w:suppressAutoHyphens/>
      <w:jc w:val="both"/>
    </w:pPr>
    <w:rPr>
      <w:rFonts w:ascii="Arial" w:eastAsia="Arial" w:hAnsi="Arial"/>
      <w:sz w:val="24"/>
      <w:lang w:eastAsia="ar-SA"/>
    </w:rPr>
  </w:style>
  <w:style w:type="paragraph" w:customStyle="1" w:styleId="0-TitTextoSemNum">
    <w:name w:val="0-TitTextoSemNum"/>
    <w:next w:val="Normal"/>
    <w:pPr>
      <w:pageBreakBefore/>
      <w:suppressAutoHyphens/>
      <w:spacing w:line="360" w:lineRule="auto"/>
    </w:pPr>
    <w:rPr>
      <w:rFonts w:ascii="Arial" w:eastAsia="Arial" w:hAnsi="Arial"/>
      <w:b/>
      <w:sz w:val="24"/>
      <w:lang w:eastAsia="ar-SA"/>
    </w:rPr>
  </w:style>
  <w:style w:type="paragraph" w:customStyle="1" w:styleId="0-TitTextoComNum">
    <w:name w:val="0-TitTextoComNum"/>
    <w:next w:val="Normal"/>
    <w:pPr>
      <w:numPr>
        <w:numId w:val="3"/>
      </w:numPr>
      <w:suppressAutoHyphens/>
      <w:spacing w:after="180" w:line="360" w:lineRule="auto"/>
    </w:pPr>
    <w:rPr>
      <w:rFonts w:ascii="Arial" w:eastAsia="Arial" w:hAnsi="Arial"/>
      <w:b/>
      <w:caps/>
      <w:sz w:val="24"/>
      <w:lang w:eastAsia="ar-SA"/>
    </w:rPr>
  </w:style>
  <w:style w:type="paragraph" w:customStyle="1" w:styleId="0-SubTitComNum">
    <w:name w:val="0-SubTitComNum"/>
    <w:next w:val="Normal"/>
    <w:pPr>
      <w:numPr>
        <w:numId w:val="4"/>
      </w:numPr>
      <w:suppressAutoHyphens/>
      <w:spacing w:before="720" w:after="720"/>
    </w:pPr>
    <w:rPr>
      <w:rFonts w:ascii="Arial" w:eastAsia="Arial" w:hAnsi="Arial"/>
      <w:sz w:val="24"/>
      <w:lang w:eastAsia="ar-SA"/>
    </w:rPr>
  </w:style>
  <w:style w:type="paragraph" w:customStyle="1" w:styleId="0-LocalAFR">
    <w:name w:val="0-LocalAFR"/>
    <w:next w:val="Normal"/>
    <w:pPr>
      <w:suppressAutoHyphens/>
      <w:spacing w:before="2400"/>
      <w:jc w:val="center"/>
    </w:pPr>
    <w:rPr>
      <w:rFonts w:ascii="Arial" w:eastAsia="Arial" w:hAnsi="Arial"/>
      <w:b/>
      <w:sz w:val="28"/>
      <w:lang w:eastAsia="ar-SA"/>
    </w:rPr>
  </w:style>
  <w:style w:type="paragraph" w:customStyle="1" w:styleId="0-TextoNormal">
    <w:name w:val="0-TextoNormal"/>
    <w:next w:val="Normal"/>
    <w:pPr>
      <w:suppressAutoHyphens/>
      <w:spacing w:line="360" w:lineRule="auto"/>
      <w:ind w:left="1418"/>
      <w:jc w:val="both"/>
    </w:pPr>
    <w:rPr>
      <w:rFonts w:ascii="Arial" w:eastAsia="Arial" w:hAnsi="Arial"/>
      <w:sz w:val="24"/>
      <w:szCs w:val="24"/>
      <w:lang w:eastAsia="ar-SA"/>
    </w:rPr>
  </w:style>
  <w:style w:type="paragraph" w:customStyle="1" w:styleId="0-LocalAPOV">
    <w:name w:val="0-LocalAPOV"/>
    <w:next w:val="Normal"/>
    <w:pPr>
      <w:suppressAutoHyphens/>
      <w:spacing w:before="1200" w:after="960"/>
      <w:jc w:val="center"/>
    </w:pPr>
    <w:rPr>
      <w:rFonts w:ascii="Arial" w:eastAsia="Arial" w:hAnsi="Arial"/>
      <w:sz w:val="24"/>
      <w:lang w:eastAsia="ar-SA"/>
    </w:rPr>
  </w:style>
  <w:style w:type="paragraph" w:customStyle="1" w:styleId="0-TitTCCAprov">
    <w:name w:val="0-TitTCCAprov"/>
    <w:basedOn w:val="0-TitTCC"/>
    <w:next w:val="Normal"/>
    <w:pPr>
      <w:spacing w:before="2400"/>
    </w:pPr>
  </w:style>
  <w:style w:type="paragraph" w:customStyle="1" w:styleId="0-Banca">
    <w:name w:val="0-Banca"/>
    <w:next w:val="Normal"/>
    <w:pPr>
      <w:suppressAutoHyphens/>
      <w:spacing w:before="180"/>
      <w:jc w:val="both"/>
    </w:pPr>
    <w:rPr>
      <w:rFonts w:ascii="Arial" w:eastAsia="Arial" w:hAnsi="Arial"/>
      <w:sz w:val="24"/>
      <w:lang w:eastAsia="ar-SA"/>
    </w:rPr>
  </w:style>
  <w:style w:type="paragraph" w:customStyle="1" w:styleId="0-TitCap1">
    <w:name w:val="0-TitCap1"/>
    <w:next w:val="Normal"/>
    <w:pPr>
      <w:numPr>
        <w:numId w:val="2"/>
      </w:numPr>
      <w:suppressAutoHyphens/>
      <w:spacing w:before="720" w:after="720"/>
    </w:pPr>
    <w:rPr>
      <w:rFonts w:ascii="Arial" w:eastAsia="Arial" w:hAnsi="Arial"/>
      <w:b/>
      <w:caps/>
      <w:sz w:val="24"/>
      <w:lang w:eastAsia="ar-SA"/>
    </w:rPr>
  </w:style>
  <w:style w:type="paragraph" w:customStyle="1" w:styleId="0-TitCap2">
    <w:name w:val="0-TitCap2"/>
    <w:next w:val="Normal"/>
    <w:pPr>
      <w:tabs>
        <w:tab w:val="num" w:pos="0"/>
      </w:tabs>
      <w:suppressAutoHyphens/>
      <w:spacing w:before="720" w:after="720"/>
      <w:ind w:left="432" w:hanging="432"/>
    </w:pPr>
    <w:rPr>
      <w:rFonts w:ascii="Arial" w:eastAsia="Arial" w:hAnsi="Arial"/>
      <w:caps/>
      <w:sz w:val="24"/>
      <w:lang w:eastAsia="ar-SA"/>
    </w:rPr>
  </w:style>
  <w:style w:type="paragraph" w:customStyle="1" w:styleId="0-TitCap3">
    <w:name w:val="0-TitCap3"/>
    <w:next w:val="Normal"/>
    <w:pPr>
      <w:tabs>
        <w:tab w:val="num" w:pos="0"/>
      </w:tabs>
      <w:suppressAutoHyphens/>
      <w:spacing w:before="720" w:after="720"/>
      <w:ind w:left="432" w:hanging="432"/>
    </w:pPr>
    <w:rPr>
      <w:rFonts w:ascii="Arial" w:eastAsia="Arial" w:hAnsi="Arial"/>
      <w:sz w:val="24"/>
      <w:lang w:eastAsia="ar-SA"/>
    </w:rPr>
  </w:style>
  <w:style w:type="paragraph" w:styleId="Cabealho">
    <w:name w:val="header"/>
    <w:basedOn w:val="Normal"/>
    <w:uiPriority w:val="99"/>
    <w:pPr>
      <w:tabs>
        <w:tab w:val="center" w:pos="4513"/>
        <w:tab w:val="right" w:pos="9026"/>
      </w:tabs>
    </w:pPr>
  </w:style>
  <w:style w:type="paragraph" w:customStyle="1" w:styleId="Ttulodocurso">
    <w:name w:val="Título do curso"/>
    <w:basedOn w:val="0-TitTCC"/>
    <w:pPr>
      <w:spacing w:before="0"/>
    </w:pPr>
  </w:style>
  <w:style w:type="paragraph" w:customStyle="1" w:styleId="TabeladeGrade31">
    <w:name w:val="Tabela de Grade 31"/>
    <w:basedOn w:val="Ttulo1"/>
    <w:next w:val="Normal"/>
    <w:uiPriority w:val="39"/>
    <w:semiHidden/>
    <w:unhideWhenUsed/>
    <w:qFormat/>
    <w:rsid w:val="002F03A6"/>
    <w:pPr>
      <w:ind w:firstLine="0"/>
      <w:jc w:val="left"/>
      <w:outlineLvl w:val="9"/>
    </w:pPr>
    <w:rPr>
      <w:rFonts w:ascii="Cambria" w:hAnsi="Cambria"/>
      <w:color w:val="365F91"/>
      <w:lang w:eastAsia="en-US"/>
    </w:rPr>
  </w:style>
  <w:style w:type="paragraph" w:customStyle="1" w:styleId="SombreamentoEscuro-nfase11">
    <w:name w:val="Sombreamento Escuro - Ênfase 11"/>
    <w:hidden/>
    <w:uiPriority w:val="99"/>
    <w:semiHidden/>
    <w:rsid w:val="00794773"/>
    <w:rPr>
      <w:rFonts w:ascii="Arial" w:hAnsi="Arial"/>
      <w:sz w:val="24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9477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794773"/>
    <w:rPr>
      <w:rFonts w:ascii="Tahoma" w:hAnsi="Tahoma" w:cs="Tahoma"/>
      <w:sz w:val="16"/>
      <w:szCs w:val="16"/>
      <w:lang w:eastAsia="ar-SA"/>
    </w:rPr>
  </w:style>
  <w:style w:type="character" w:styleId="Refdecomentrio">
    <w:name w:val="annotation reference"/>
    <w:uiPriority w:val="99"/>
    <w:semiHidden/>
    <w:unhideWhenUsed/>
    <w:rsid w:val="0067563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75635"/>
    <w:rPr>
      <w:sz w:val="20"/>
    </w:rPr>
  </w:style>
  <w:style w:type="character" w:customStyle="1" w:styleId="TextodecomentrioChar">
    <w:name w:val="Texto de comentário Char"/>
    <w:link w:val="Textodecomentrio"/>
    <w:uiPriority w:val="99"/>
    <w:rsid w:val="00675635"/>
    <w:rPr>
      <w:rFonts w:ascii="Arial" w:hAnsi="Arial"/>
      <w:lang w:eastAsia="ar-S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75635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675635"/>
    <w:rPr>
      <w:rFonts w:ascii="Arial" w:hAnsi="Arial"/>
      <w:b/>
      <w:bCs/>
      <w:lang w:eastAsia="ar-SA"/>
    </w:rPr>
  </w:style>
  <w:style w:type="table" w:styleId="Tabelacomgrade">
    <w:name w:val="Table Grid"/>
    <w:basedOn w:val="Tabelanormal"/>
    <w:uiPriority w:val="59"/>
    <w:rsid w:val="00060B2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0-BancaComponentes">
    <w:name w:val="0-BancaComponentes"/>
    <w:next w:val="Normal"/>
    <w:qFormat/>
    <w:rsid w:val="000A1072"/>
    <w:rPr>
      <w:rFonts w:ascii="Arial" w:eastAsia="Calibri" w:hAnsi="Arial"/>
      <w:sz w:val="24"/>
      <w:szCs w:val="22"/>
      <w:lang w:eastAsia="en-US"/>
    </w:rPr>
  </w:style>
  <w:style w:type="paragraph" w:customStyle="1" w:styleId="0-BancaInstituicao">
    <w:name w:val="0-BancaInstituicao"/>
    <w:next w:val="Normal"/>
    <w:qFormat/>
    <w:rsid w:val="000A1072"/>
    <w:pPr>
      <w:spacing w:after="200"/>
    </w:pPr>
    <w:rPr>
      <w:rFonts w:ascii="Arial" w:eastAsia="Calibri" w:hAnsi="Arial"/>
      <w:sz w:val="24"/>
      <w:szCs w:val="22"/>
      <w:lang w:eastAsia="en-US"/>
    </w:rPr>
  </w:style>
  <w:style w:type="paragraph" w:customStyle="1" w:styleId="0-NaturezaFolhaAPROV">
    <w:name w:val="0-NaturezaFolhaAPROV"/>
    <w:next w:val="Normal"/>
    <w:qFormat/>
    <w:rsid w:val="000A1072"/>
    <w:pPr>
      <w:spacing w:before="1700"/>
      <w:ind w:left="4536"/>
      <w:jc w:val="both"/>
    </w:pPr>
    <w:rPr>
      <w:rFonts w:ascii="Arial" w:eastAsia="Calibri" w:hAnsi="Arial"/>
      <w:sz w:val="24"/>
      <w:szCs w:val="22"/>
      <w:lang w:eastAsia="en-US"/>
    </w:rPr>
  </w:style>
  <w:style w:type="paragraph" w:customStyle="1" w:styleId="0-Normal">
    <w:name w:val="0-Normal"/>
    <w:qFormat/>
    <w:rsid w:val="000A1072"/>
    <w:pPr>
      <w:spacing w:line="360" w:lineRule="auto"/>
      <w:ind w:firstLine="1418"/>
      <w:jc w:val="both"/>
    </w:pPr>
    <w:rPr>
      <w:rFonts w:ascii="Arial" w:eastAsia="Calibri" w:hAnsi="Arial"/>
      <w:sz w:val="24"/>
      <w:szCs w:val="22"/>
      <w:lang w:eastAsia="en-US"/>
    </w:rPr>
  </w:style>
  <w:style w:type="paragraph" w:customStyle="1" w:styleId="0-TituloFolhaAPROV">
    <w:name w:val="0-TituloFolhaAPROV"/>
    <w:next w:val="0-Normal"/>
    <w:qFormat/>
    <w:rsid w:val="000A1072"/>
    <w:pPr>
      <w:spacing w:before="2000" w:line="360" w:lineRule="auto"/>
      <w:jc w:val="center"/>
    </w:pPr>
    <w:rPr>
      <w:rFonts w:ascii="Arial" w:eastAsia="Calibri" w:hAnsi="Arial"/>
      <w:b/>
      <w:caps/>
      <w:sz w:val="28"/>
      <w:szCs w:val="22"/>
      <w:lang w:eastAsia="en-US"/>
    </w:rPr>
  </w:style>
  <w:style w:type="paragraph" w:customStyle="1" w:styleId="Estilo1">
    <w:name w:val="Estilo1"/>
    <w:basedOn w:val="Normal"/>
    <w:qFormat/>
    <w:rsid w:val="00BA547D"/>
    <w:pPr>
      <w:suppressAutoHyphens w:val="0"/>
      <w:spacing w:after="200" w:line="480" w:lineRule="auto"/>
      <w:ind w:firstLine="0"/>
    </w:pPr>
    <w:rPr>
      <w:rFonts w:eastAsia="Calibri" w:cs="Arial"/>
      <w:b/>
      <w:sz w:val="28"/>
      <w:szCs w:val="28"/>
      <w:lang w:eastAsia="en-US"/>
    </w:rPr>
  </w:style>
  <w:style w:type="paragraph" w:styleId="Legenda">
    <w:name w:val="caption"/>
    <w:basedOn w:val="Normal"/>
    <w:next w:val="Normal"/>
    <w:uiPriority w:val="35"/>
    <w:unhideWhenUsed/>
    <w:qFormat/>
    <w:rsid w:val="00CF3A74"/>
    <w:pPr>
      <w:suppressAutoHyphens w:val="0"/>
      <w:spacing w:after="200" w:line="240" w:lineRule="auto"/>
      <w:ind w:firstLine="0"/>
      <w:jc w:val="left"/>
    </w:pPr>
    <w:rPr>
      <w:rFonts w:ascii="Calibri" w:eastAsia="Calibri" w:hAnsi="Calibri"/>
      <w:b/>
      <w:bCs/>
      <w:color w:val="4F81BD"/>
      <w:sz w:val="18"/>
      <w:szCs w:val="18"/>
      <w:lang w:eastAsia="en-US"/>
    </w:rPr>
  </w:style>
  <w:style w:type="paragraph" w:styleId="PargrafodaLista">
    <w:name w:val="List Paragraph"/>
    <w:basedOn w:val="Normal"/>
    <w:uiPriority w:val="34"/>
    <w:qFormat/>
    <w:rsid w:val="009B423C"/>
    <w:pPr>
      <w:suppressAutoHyphens w:val="0"/>
      <w:spacing w:after="200" w:line="276" w:lineRule="auto"/>
      <w:ind w:left="720" w:firstLine="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SemEspaamento">
    <w:name w:val="No Spacing"/>
    <w:uiPriority w:val="1"/>
    <w:qFormat/>
    <w:rsid w:val="00487393"/>
    <w:rPr>
      <w:rFonts w:ascii="Calibri" w:eastAsia="Calibri" w:hAnsi="Calibri"/>
      <w:sz w:val="22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731ED8"/>
  </w:style>
  <w:style w:type="character" w:styleId="Forte">
    <w:name w:val="Strong"/>
    <w:basedOn w:val="Fontepargpadro"/>
    <w:uiPriority w:val="22"/>
    <w:qFormat/>
    <w:rsid w:val="00731ED8"/>
    <w:rPr>
      <w:b/>
      <w:bCs/>
    </w:rPr>
  </w:style>
  <w:style w:type="table" w:customStyle="1" w:styleId="Tabelacomgrade1">
    <w:name w:val="Tabela com grade1"/>
    <w:basedOn w:val="Tabelanormal"/>
    <w:next w:val="Tabelacomgrade"/>
    <w:uiPriority w:val="59"/>
    <w:rsid w:val="00511515"/>
    <w:rPr>
      <w:rFonts w:ascii="Cambria" w:eastAsia="MS Mincho" w:hAnsi="Cambria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line="360" w:lineRule="auto"/>
      <w:ind w:firstLine="1418"/>
      <w:jc w:val="both"/>
    </w:pPr>
    <w:rPr>
      <w:rFonts w:ascii="Arial" w:hAnsi="Arial"/>
      <w:sz w:val="24"/>
      <w:lang w:eastAsia="ar-SA"/>
    </w:rPr>
  </w:style>
  <w:style w:type="paragraph" w:styleId="Ttulo1">
    <w:name w:val="heading 1"/>
    <w:basedOn w:val="Normal"/>
    <w:next w:val="Normal"/>
    <w:qFormat/>
    <w:pPr>
      <w:keepNext/>
      <w:keepLines/>
      <w:suppressAutoHyphens w:val="0"/>
      <w:spacing w:before="480" w:line="276" w:lineRule="auto"/>
      <w:outlineLvl w:val="0"/>
    </w:pPr>
    <w:rPr>
      <w:b/>
      <w:bCs/>
      <w:sz w:val="28"/>
      <w:szCs w:val="28"/>
    </w:rPr>
  </w:style>
  <w:style w:type="paragraph" w:styleId="Ttulo2">
    <w:name w:val="heading 2"/>
    <w:next w:val="Normal"/>
    <w:qFormat/>
    <w:pPr>
      <w:keepNext/>
      <w:numPr>
        <w:ilvl w:val="1"/>
        <w:numId w:val="1"/>
      </w:numPr>
      <w:suppressAutoHyphens/>
      <w:spacing w:before="240" w:after="60" w:line="360" w:lineRule="auto"/>
      <w:outlineLvl w:val="1"/>
    </w:pPr>
    <w:rPr>
      <w:rFonts w:ascii="Arial" w:eastAsia="Arial" w:hAnsi="Arial"/>
      <w:b/>
      <w:bCs/>
      <w:iCs/>
      <w:caps/>
      <w:sz w:val="24"/>
      <w:szCs w:val="28"/>
      <w:lang w:eastAsia="ar-SA"/>
    </w:rPr>
  </w:style>
  <w:style w:type="paragraph" w:styleId="Ttulo3">
    <w:name w:val="heading 3"/>
    <w:next w:val="Normal"/>
    <w:qFormat/>
    <w:pPr>
      <w:keepNext/>
      <w:suppressAutoHyphens/>
      <w:spacing w:before="240" w:after="60"/>
      <w:outlineLvl w:val="2"/>
    </w:pPr>
    <w:rPr>
      <w:rFonts w:ascii="Arial" w:eastAsia="Arial" w:hAnsi="Arial"/>
      <w:b/>
      <w:bCs/>
      <w:sz w:val="26"/>
      <w:szCs w:val="26"/>
      <w:lang w:eastAsia="ar-SA"/>
    </w:rPr>
  </w:style>
  <w:style w:type="paragraph" w:styleId="Ttulo5">
    <w:name w:val="heading 5"/>
    <w:basedOn w:val="Normal"/>
    <w:next w:val="Corpodetexto"/>
    <w:qFormat/>
    <w:pPr>
      <w:spacing w:before="280" w:after="280"/>
      <w:outlineLvl w:val="4"/>
    </w:pPr>
    <w:rPr>
      <w:rFonts w:ascii="Lucida Sans" w:hAnsi="Lucida Sans"/>
      <w:b/>
      <w:b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5z0">
    <w:name w:val="WW8Num5z0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Fontepargpadro2">
    <w:name w:val="Fonte parág. padrão2"/>
  </w:style>
  <w:style w:type="character" w:customStyle="1" w:styleId="Ttulo1Char">
    <w:name w:val="Título 1 Char"/>
    <w:rPr>
      <w:rFonts w:ascii="Arial" w:eastAsia="Times New Roman" w:hAnsi="Arial" w:cs="Times New Roman"/>
      <w:b/>
      <w:bCs/>
      <w:sz w:val="28"/>
      <w:szCs w:val="28"/>
    </w:rPr>
  </w:style>
  <w:style w:type="character" w:customStyle="1" w:styleId="Ttulo2Char">
    <w:name w:val="Título 2 Char"/>
    <w:rPr>
      <w:rFonts w:ascii="Arial" w:hAnsi="Arial"/>
      <w:b/>
      <w:bCs/>
      <w:iCs/>
      <w:caps/>
      <w:sz w:val="24"/>
      <w:szCs w:val="28"/>
      <w:lang w:val="pt-BR" w:eastAsia="ar-SA" w:bidi="ar-SA"/>
    </w:rPr>
  </w:style>
  <w:style w:type="character" w:customStyle="1" w:styleId="Ttulo3Char">
    <w:name w:val="Título 3 Char"/>
    <w:rPr>
      <w:rFonts w:ascii="Arial" w:hAnsi="Arial"/>
      <w:b/>
      <w:bCs/>
      <w:sz w:val="26"/>
      <w:szCs w:val="26"/>
      <w:lang w:val="pt-BR" w:eastAsia="ar-SA" w:bidi="ar-SA"/>
    </w:rPr>
  </w:style>
  <w:style w:type="character" w:customStyle="1" w:styleId="CorpodetextoChar">
    <w:name w:val="Corpo de texto Char"/>
    <w:rPr>
      <w:rFonts w:eastAsia="Times New Roman"/>
      <w:b/>
      <w:bCs/>
      <w:sz w:val="28"/>
      <w:szCs w:val="27"/>
    </w:rPr>
  </w:style>
  <w:style w:type="character" w:customStyle="1" w:styleId="Ttulo5Char">
    <w:name w:val="Título 5 Char"/>
    <w:rPr>
      <w:rFonts w:ascii="Lucida Sans" w:eastAsia="Times New Roman" w:hAnsi="Lucida Sans"/>
      <w:b/>
      <w:bCs/>
      <w:sz w:val="20"/>
      <w:szCs w:val="20"/>
    </w:rPr>
  </w:style>
  <w:style w:type="character" w:customStyle="1" w:styleId="RodapChar">
    <w:name w:val="Rodapé Char"/>
    <w:rPr>
      <w:rFonts w:eastAsia="Times New Roman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styleId="Hyperlink">
    <w:name w:val="Hyperlink"/>
    <w:semiHidden/>
    <w:rPr>
      <w:color w:val="000080"/>
      <w:u w:val="single"/>
    </w:rPr>
  </w:style>
  <w:style w:type="character" w:customStyle="1" w:styleId="Fontepargpadro1">
    <w:name w:val="Fonte parág. padrão1"/>
  </w:style>
  <w:style w:type="character" w:customStyle="1" w:styleId="NumberingSymbols">
    <w:name w:val="Numbering Symbols"/>
    <w:rPr>
      <w:rFonts w:ascii="Arial" w:hAnsi="Arial"/>
    </w:rPr>
  </w:style>
  <w:style w:type="character" w:customStyle="1" w:styleId="WW-FootnoteCharacters">
    <w:name w:val="WW-Footnote Characters"/>
  </w:style>
  <w:style w:type="character" w:customStyle="1" w:styleId="WW-EndnoteCharacters">
    <w:name w:val="WW-Endnote Character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CabealhoChar">
    <w:name w:val="Cabeçalho Char"/>
    <w:uiPriority w:val="99"/>
    <w:rPr>
      <w:rFonts w:ascii="Arial" w:hAnsi="Arial"/>
      <w:sz w:val="24"/>
    </w:rPr>
  </w:style>
  <w:style w:type="paragraph" w:customStyle="1" w:styleId="Heading">
    <w:name w:val="Heading"/>
    <w:basedOn w:val="Normal"/>
    <w:next w:val="Corpodetexto"/>
    <w:pPr>
      <w:keepNext/>
      <w:spacing w:before="240" w:after="120"/>
    </w:pPr>
    <w:rPr>
      <w:rFonts w:ascii="Lucida Bright" w:eastAsia="DejaVu Sans" w:hAnsi="Lucida Bright" w:cs="DejaVu Sans"/>
      <w:sz w:val="28"/>
      <w:szCs w:val="28"/>
    </w:rPr>
  </w:style>
  <w:style w:type="paragraph" w:styleId="Corpodetexto">
    <w:name w:val="Body Text"/>
    <w:basedOn w:val="Normal"/>
    <w:semiHidden/>
    <w:pPr>
      <w:jc w:val="center"/>
    </w:pPr>
    <w:rPr>
      <w:b/>
      <w:bCs/>
      <w:sz w:val="28"/>
      <w:szCs w:val="27"/>
    </w:rPr>
  </w:style>
  <w:style w:type="paragraph" w:styleId="Lista">
    <w:name w:val="List"/>
    <w:basedOn w:val="Corpodetexto"/>
    <w:semiHidden/>
    <w:rPr>
      <w:rFonts w:ascii="Lucida Sans" w:hAnsi="Lucida Sans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ascii="Lucida Sans" w:hAnsi="Lucida Sans"/>
      <w:i/>
      <w:iCs/>
    </w:rPr>
  </w:style>
  <w:style w:type="paragraph" w:customStyle="1" w:styleId="Index">
    <w:name w:val="Index"/>
    <w:basedOn w:val="Normal"/>
    <w:pPr>
      <w:suppressLineNumbers/>
    </w:pPr>
    <w:rPr>
      <w:rFonts w:ascii="Lucida Sans" w:hAnsi="Lucida Sans"/>
    </w:rPr>
  </w:style>
  <w:style w:type="paragraph" w:customStyle="1" w:styleId="0-TitSeo">
    <w:name w:val="0-TitSeção"/>
    <w:next w:val="Normal"/>
    <w:pPr>
      <w:pageBreakBefore/>
      <w:suppressAutoHyphens/>
    </w:pPr>
    <w:rPr>
      <w:rFonts w:ascii="Arial" w:eastAsia="Arial" w:hAnsi="Arial"/>
      <w:b/>
      <w:caps/>
      <w:sz w:val="28"/>
      <w:lang w:eastAsia="ar-SA"/>
    </w:rPr>
  </w:style>
  <w:style w:type="paragraph" w:styleId="Sumrio1">
    <w:name w:val="toc 1"/>
    <w:next w:val="Normal"/>
    <w:semiHidden/>
    <w:pPr>
      <w:tabs>
        <w:tab w:val="right" w:leader="dot" w:pos="9070"/>
      </w:tabs>
      <w:suppressAutoHyphens/>
    </w:pPr>
    <w:rPr>
      <w:rFonts w:ascii="Arial" w:eastAsia="Arial" w:hAnsi="Arial"/>
      <w:sz w:val="24"/>
      <w:lang w:eastAsia="ar-SA"/>
    </w:rPr>
  </w:style>
  <w:style w:type="paragraph" w:styleId="Sumrio2">
    <w:name w:val="toc 2"/>
    <w:basedOn w:val="Index"/>
    <w:semiHidden/>
    <w:pPr>
      <w:ind w:left="283"/>
    </w:pPr>
  </w:style>
  <w:style w:type="paragraph" w:styleId="Sumrio3">
    <w:name w:val="toc 3"/>
    <w:basedOn w:val="Index"/>
    <w:semiHidden/>
    <w:pPr>
      <w:ind w:left="566"/>
    </w:pPr>
  </w:style>
  <w:style w:type="paragraph" w:styleId="Sumrio4">
    <w:name w:val="toc 4"/>
    <w:basedOn w:val="Index"/>
    <w:semiHidden/>
    <w:pPr>
      <w:ind w:left="849"/>
    </w:pPr>
  </w:style>
  <w:style w:type="paragraph" w:styleId="Sumrio5">
    <w:name w:val="toc 5"/>
    <w:basedOn w:val="Index"/>
    <w:semiHidden/>
    <w:pPr>
      <w:ind w:left="1132"/>
    </w:pPr>
  </w:style>
  <w:style w:type="paragraph" w:styleId="Sumrio6">
    <w:name w:val="toc 6"/>
    <w:basedOn w:val="Index"/>
    <w:semiHidden/>
    <w:pPr>
      <w:ind w:left="1415"/>
    </w:pPr>
  </w:style>
  <w:style w:type="paragraph" w:styleId="Sumrio7">
    <w:name w:val="toc 7"/>
    <w:basedOn w:val="Index"/>
    <w:semiHidden/>
    <w:pPr>
      <w:ind w:left="1698"/>
    </w:pPr>
  </w:style>
  <w:style w:type="paragraph" w:styleId="Sumrio8">
    <w:name w:val="toc 8"/>
    <w:basedOn w:val="Index"/>
    <w:semiHidden/>
    <w:pPr>
      <w:ind w:left="1981"/>
    </w:pPr>
  </w:style>
  <w:style w:type="paragraph" w:styleId="Sumrio9">
    <w:name w:val="toc 9"/>
    <w:basedOn w:val="Index"/>
    <w:semiHidden/>
    <w:pPr>
      <w:ind w:left="2264"/>
    </w:pPr>
  </w:style>
  <w:style w:type="paragraph" w:styleId="Rodap">
    <w:name w:val="footer"/>
    <w:basedOn w:val="Normal"/>
    <w:semiHidden/>
    <w:pPr>
      <w:suppressLineNumbers/>
    </w:pPr>
  </w:style>
  <w:style w:type="paragraph" w:styleId="NormalWeb">
    <w:name w:val="Normal (Web)"/>
    <w:basedOn w:val="Normal"/>
    <w:uiPriority w:val="99"/>
    <w:pPr>
      <w:suppressAutoHyphens w:val="0"/>
      <w:spacing w:before="280" w:after="119"/>
    </w:pPr>
  </w:style>
  <w:style w:type="paragraph" w:customStyle="1" w:styleId="Contents10">
    <w:name w:val="Contents 10"/>
    <w:basedOn w:val="Index"/>
    <w:pPr>
      <w:ind w:left="2547"/>
    </w:pPr>
  </w:style>
  <w:style w:type="paragraph" w:customStyle="1" w:styleId="ContentsHeading">
    <w:name w:val="Contents Heading"/>
    <w:basedOn w:val="Heading"/>
    <w:pPr>
      <w:suppressLineNumbers/>
    </w:pPr>
    <w:rPr>
      <w:b/>
      <w:bCs/>
      <w:sz w:val="32"/>
      <w:szCs w:val="32"/>
    </w:rPr>
  </w:style>
  <w:style w:type="paragraph" w:customStyle="1" w:styleId="Capa">
    <w:name w:val="Capa"/>
    <w:basedOn w:val="Rodap"/>
    <w:pPr>
      <w:jc w:val="right"/>
    </w:pPr>
    <w:rPr>
      <w:rFonts w:ascii="Lucida Sans" w:hAnsi="Lucida Sans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Corpodetexto"/>
  </w:style>
  <w:style w:type="paragraph" w:customStyle="1" w:styleId="NormalSimples">
    <w:name w:val="NormalSimples"/>
    <w:next w:val="Normal"/>
    <w:pPr>
      <w:suppressAutoHyphens/>
    </w:pPr>
    <w:rPr>
      <w:rFonts w:ascii="Arial" w:eastAsia="Arial" w:hAnsi="Arial" w:cs="Arial"/>
      <w:bCs/>
      <w:sz w:val="24"/>
      <w:szCs w:val="24"/>
      <w:lang w:eastAsia="ar-SA"/>
    </w:rPr>
  </w:style>
  <w:style w:type="paragraph" w:customStyle="1" w:styleId="0-CitacoesLongas">
    <w:name w:val="0-CitacoesLongas"/>
    <w:basedOn w:val="Normal"/>
    <w:pPr>
      <w:spacing w:before="180" w:after="180" w:line="240" w:lineRule="auto"/>
      <w:ind w:left="2268" w:firstLine="0"/>
    </w:pPr>
    <w:rPr>
      <w:sz w:val="20"/>
    </w:rPr>
  </w:style>
  <w:style w:type="paragraph" w:customStyle="1" w:styleId="0-Notas">
    <w:name w:val="0-Notas"/>
    <w:next w:val="Normal"/>
    <w:pPr>
      <w:suppressAutoHyphens/>
      <w:jc w:val="both"/>
    </w:pPr>
    <w:rPr>
      <w:rFonts w:ascii="Arial" w:eastAsia="Arial" w:hAnsi="Arial"/>
      <w:lang w:eastAsia="ar-SA"/>
    </w:rPr>
  </w:style>
  <w:style w:type="paragraph" w:customStyle="1" w:styleId="0-LegFigura">
    <w:name w:val="0-LegFigura"/>
    <w:next w:val="Normal"/>
    <w:pPr>
      <w:suppressAutoHyphens/>
      <w:jc w:val="both"/>
    </w:pPr>
    <w:rPr>
      <w:rFonts w:ascii="Arial" w:eastAsia="Arial" w:hAnsi="Arial"/>
      <w:lang w:eastAsia="ar-SA"/>
    </w:rPr>
  </w:style>
  <w:style w:type="paragraph" w:customStyle="1" w:styleId="0-Natureza">
    <w:name w:val="0-Natureza"/>
    <w:next w:val="Normal"/>
    <w:pPr>
      <w:suppressAutoHyphens/>
      <w:spacing w:before="2400"/>
      <w:ind w:left="4536"/>
      <w:jc w:val="both"/>
    </w:pPr>
    <w:rPr>
      <w:rFonts w:ascii="Arial" w:eastAsia="Arial" w:hAnsi="Arial"/>
      <w:sz w:val="24"/>
      <w:lang w:eastAsia="ar-SA"/>
    </w:rPr>
  </w:style>
  <w:style w:type="paragraph" w:customStyle="1" w:styleId="0-Autor">
    <w:name w:val="0-Autor"/>
    <w:next w:val="Normal"/>
    <w:pPr>
      <w:suppressAutoHyphens/>
      <w:jc w:val="center"/>
    </w:pPr>
    <w:rPr>
      <w:rFonts w:ascii="Arial" w:eastAsia="Arial" w:hAnsi="Arial"/>
      <w:b/>
      <w:caps/>
      <w:sz w:val="28"/>
      <w:lang w:eastAsia="ar-SA"/>
    </w:rPr>
  </w:style>
  <w:style w:type="paragraph" w:customStyle="1" w:styleId="0-TitTCC">
    <w:name w:val="0-TitTCC"/>
    <w:next w:val="Normal"/>
    <w:pPr>
      <w:suppressAutoHyphens/>
      <w:spacing w:before="3120"/>
      <w:jc w:val="center"/>
    </w:pPr>
    <w:rPr>
      <w:rFonts w:ascii="Arial" w:eastAsia="Arial" w:hAnsi="Arial"/>
      <w:b/>
      <w:caps/>
      <w:sz w:val="28"/>
      <w:lang w:eastAsia="ar-SA"/>
    </w:rPr>
  </w:style>
  <w:style w:type="paragraph" w:customStyle="1" w:styleId="0-SubTitTCC">
    <w:name w:val="0-SubTitTCC"/>
    <w:next w:val="Normal"/>
    <w:pPr>
      <w:suppressAutoHyphens/>
      <w:jc w:val="center"/>
    </w:pPr>
    <w:rPr>
      <w:rFonts w:ascii="Arial" w:eastAsia="Arial" w:hAnsi="Arial"/>
      <w:sz w:val="28"/>
      <w:lang w:eastAsia="ar-SA"/>
    </w:rPr>
  </w:style>
  <w:style w:type="paragraph" w:customStyle="1" w:styleId="0-IES">
    <w:name w:val="0-IES"/>
    <w:next w:val="Normal"/>
    <w:pPr>
      <w:suppressAutoHyphens/>
      <w:spacing w:after="3120"/>
      <w:jc w:val="center"/>
    </w:pPr>
    <w:rPr>
      <w:rFonts w:ascii="Arial" w:eastAsia="Arial" w:hAnsi="Arial"/>
      <w:b/>
      <w:lang w:eastAsia="ar-SA"/>
    </w:rPr>
  </w:style>
  <w:style w:type="paragraph" w:customStyle="1" w:styleId="0-Local">
    <w:name w:val="0-Local"/>
    <w:next w:val="Normal"/>
    <w:pPr>
      <w:suppressAutoHyphens/>
      <w:spacing w:before="5000"/>
      <w:jc w:val="center"/>
    </w:pPr>
    <w:rPr>
      <w:rFonts w:ascii="Arial" w:eastAsia="Arial" w:hAnsi="Arial"/>
      <w:b/>
      <w:sz w:val="28"/>
      <w:lang w:eastAsia="ar-SA"/>
    </w:rPr>
  </w:style>
  <w:style w:type="paragraph" w:customStyle="1" w:styleId="0-AutorAFR">
    <w:name w:val="0-AutorAFR"/>
    <w:next w:val="Normal"/>
    <w:pPr>
      <w:suppressAutoHyphens/>
      <w:jc w:val="center"/>
    </w:pPr>
    <w:rPr>
      <w:rFonts w:ascii="Arial" w:eastAsia="Arial" w:hAnsi="Arial"/>
      <w:b/>
      <w:caps/>
      <w:sz w:val="28"/>
      <w:lang w:eastAsia="ar-SA"/>
    </w:rPr>
  </w:style>
  <w:style w:type="paragraph" w:customStyle="1" w:styleId="0-TitAFR">
    <w:name w:val="0-TitAFR"/>
    <w:next w:val="Normal"/>
    <w:pPr>
      <w:suppressAutoHyphens/>
      <w:spacing w:before="5200"/>
      <w:jc w:val="center"/>
    </w:pPr>
    <w:rPr>
      <w:rFonts w:ascii="Arial" w:eastAsia="Arial" w:hAnsi="Arial"/>
      <w:b/>
      <w:caps/>
      <w:sz w:val="28"/>
      <w:lang w:eastAsia="ar-SA"/>
    </w:rPr>
  </w:style>
  <w:style w:type="paragraph" w:customStyle="1" w:styleId="0-Data">
    <w:name w:val="0-Data"/>
    <w:next w:val="Normal"/>
    <w:pPr>
      <w:suppressAutoHyphens/>
      <w:jc w:val="center"/>
    </w:pPr>
    <w:rPr>
      <w:rFonts w:ascii="Arial" w:eastAsia="Arial" w:hAnsi="Arial"/>
      <w:b/>
      <w:sz w:val="28"/>
      <w:lang w:eastAsia="ar-SA"/>
    </w:rPr>
  </w:style>
  <w:style w:type="paragraph" w:customStyle="1" w:styleId="0-Dedicatoria">
    <w:name w:val="0-Dedicatoria"/>
    <w:next w:val="Normal"/>
    <w:pPr>
      <w:suppressAutoHyphens/>
      <w:spacing w:before="6000"/>
      <w:ind w:left="4536"/>
      <w:jc w:val="both"/>
    </w:pPr>
    <w:rPr>
      <w:rFonts w:ascii="Arial" w:eastAsia="Arial" w:hAnsi="Arial"/>
      <w:sz w:val="24"/>
      <w:lang w:eastAsia="ar-SA"/>
    </w:rPr>
  </w:style>
  <w:style w:type="paragraph" w:customStyle="1" w:styleId="0-TitAgradec">
    <w:name w:val="0-TitAgradec"/>
    <w:basedOn w:val="Normal"/>
    <w:pPr>
      <w:spacing w:before="1200" w:after="1200" w:line="240" w:lineRule="auto"/>
      <w:ind w:firstLine="0"/>
      <w:jc w:val="center"/>
    </w:pPr>
    <w:rPr>
      <w:b/>
      <w:caps/>
      <w:sz w:val="28"/>
    </w:rPr>
  </w:style>
  <w:style w:type="paragraph" w:customStyle="1" w:styleId="0-TextoAgradec">
    <w:name w:val="0-TextoAgradec"/>
    <w:next w:val="Normal"/>
    <w:pPr>
      <w:suppressAutoHyphens/>
      <w:spacing w:line="360" w:lineRule="auto"/>
      <w:ind w:left="1701"/>
    </w:pPr>
    <w:rPr>
      <w:rFonts w:ascii="Arial" w:eastAsia="Arial" w:hAnsi="Arial"/>
      <w:sz w:val="24"/>
      <w:lang w:eastAsia="ar-SA"/>
    </w:rPr>
  </w:style>
  <w:style w:type="paragraph" w:customStyle="1" w:styleId="0-Epigrafe">
    <w:name w:val="0-Epigrafe"/>
    <w:next w:val="Normal"/>
    <w:pPr>
      <w:suppressAutoHyphens/>
      <w:spacing w:before="6000"/>
      <w:ind w:left="4536"/>
    </w:pPr>
    <w:rPr>
      <w:rFonts w:ascii="Arial" w:eastAsia="Arial" w:hAnsi="Arial"/>
      <w:i/>
      <w:sz w:val="24"/>
      <w:lang w:eastAsia="ar-SA"/>
    </w:rPr>
  </w:style>
  <w:style w:type="paragraph" w:customStyle="1" w:styleId="0-AutorEpigr">
    <w:name w:val="0-AutorEpigr"/>
    <w:next w:val="Normal"/>
    <w:pPr>
      <w:suppressAutoHyphens/>
      <w:jc w:val="right"/>
    </w:pPr>
    <w:rPr>
      <w:rFonts w:ascii="Arial" w:eastAsia="Arial" w:hAnsi="Arial"/>
      <w:sz w:val="24"/>
      <w:lang w:eastAsia="ar-SA"/>
    </w:rPr>
  </w:style>
  <w:style w:type="paragraph" w:customStyle="1" w:styleId="0-TitResumo">
    <w:name w:val="0-TitResumo"/>
    <w:next w:val="Normal"/>
    <w:pPr>
      <w:suppressAutoHyphens/>
      <w:spacing w:before="1200" w:after="1200"/>
      <w:jc w:val="center"/>
    </w:pPr>
    <w:rPr>
      <w:rFonts w:ascii="Arial" w:eastAsia="Arial" w:hAnsi="Arial"/>
      <w:b/>
      <w:caps/>
      <w:sz w:val="28"/>
      <w:lang w:eastAsia="ar-SA"/>
    </w:rPr>
  </w:style>
  <w:style w:type="paragraph" w:customStyle="1" w:styleId="0-TextoResumo">
    <w:name w:val="0-TextoResumo"/>
    <w:next w:val="Normal"/>
    <w:pPr>
      <w:suppressAutoHyphens/>
      <w:jc w:val="both"/>
    </w:pPr>
    <w:rPr>
      <w:rFonts w:ascii="Arial" w:eastAsia="Arial" w:hAnsi="Arial"/>
      <w:sz w:val="24"/>
      <w:lang w:eastAsia="ar-SA"/>
    </w:rPr>
  </w:style>
  <w:style w:type="paragraph" w:customStyle="1" w:styleId="0-TitTextoSemNum">
    <w:name w:val="0-TitTextoSemNum"/>
    <w:next w:val="Normal"/>
    <w:pPr>
      <w:pageBreakBefore/>
      <w:suppressAutoHyphens/>
      <w:spacing w:line="360" w:lineRule="auto"/>
    </w:pPr>
    <w:rPr>
      <w:rFonts w:ascii="Arial" w:eastAsia="Arial" w:hAnsi="Arial"/>
      <w:b/>
      <w:sz w:val="24"/>
      <w:lang w:eastAsia="ar-SA"/>
    </w:rPr>
  </w:style>
  <w:style w:type="paragraph" w:customStyle="1" w:styleId="0-TitTextoComNum">
    <w:name w:val="0-TitTextoComNum"/>
    <w:next w:val="Normal"/>
    <w:pPr>
      <w:numPr>
        <w:numId w:val="3"/>
      </w:numPr>
      <w:suppressAutoHyphens/>
      <w:spacing w:after="180" w:line="360" w:lineRule="auto"/>
    </w:pPr>
    <w:rPr>
      <w:rFonts w:ascii="Arial" w:eastAsia="Arial" w:hAnsi="Arial"/>
      <w:b/>
      <w:caps/>
      <w:sz w:val="24"/>
      <w:lang w:eastAsia="ar-SA"/>
    </w:rPr>
  </w:style>
  <w:style w:type="paragraph" w:customStyle="1" w:styleId="0-SubTitComNum">
    <w:name w:val="0-SubTitComNum"/>
    <w:next w:val="Normal"/>
    <w:pPr>
      <w:numPr>
        <w:numId w:val="4"/>
      </w:numPr>
      <w:suppressAutoHyphens/>
      <w:spacing w:before="720" w:after="720"/>
    </w:pPr>
    <w:rPr>
      <w:rFonts w:ascii="Arial" w:eastAsia="Arial" w:hAnsi="Arial"/>
      <w:sz w:val="24"/>
      <w:lang w:eastAsia="ar-SA"/>
    </w:rPr>
  </w:style>
  <w:style w:type="paragraph" w:customStyle="1" w:styleId="0-LocalAFR">
    <w:name w:val="0-LocalAFR"/>
    <w:next w:val="Normal"/>
    <w:pPr>
      <w:suppressAutoHyphens/>
      <w:spacing w:before="2400"/>
      <w:jc w:val="center"/>
    </w:pPr>
    <w:rPr>
      <w:rFonts w:ascii="Arial" w:eastAsia="Arial" w:hAnsi="Arial"/>
      <w:b/>
      <w:sz w:val="28"/>
      <w:lang w:eastAsia="ar-SA"/>
    </w:rPr>
  </w:style>
  <w:style w:type="paragraph" w:customStyle="1" w:styleId="0-TextoNormal">
    <w:name w:val="0-TextoNormal"/>
    <w:next w:val="Normal"/>
    <w:pPr>
      <w:suppressAutoHyphens/>
      <w:spacing w:line="360" w:lineRule="auto"/>
      <w:ind w:left="1418"/>
      <w:jc w:val="both"/>
    </w:pPr>
    <w:rPr>
      <w:rFonts w:ascii="Arial" w:eastAsia="Arial" w:hAnsi="Arial"/>
      <w:sz w:val="24"/>
      <w:szCs w:val="24"/>
      <w:lang w:eastAsia="ar-SA"/>
    </w:rPr>
  </w:style>
  <w:style w:type="paragraph" w:customStyle="1" w:styleId="0-LocalAPOV">
    <w:name w:val="0-LocalAPOV"/>
    <w:next w:val="Normal"/>
    <w:pPr>
      <w:suppressAutoHyphens/>
      <w:spacing w:before="1200" w:after="960"/>
      <w:jc w:val="center"/>
    </w:pPr>
    <w:rPr>
      <w:rFonts w:ascii="Arial" w:eastAsia="Arial" w:hAnsi="Arial"/>
      <w:sz w:val="24"/>
      <w:lang w:eastAsia="ar-SA"/>
    </w:rPr>
  </w:style>
  <w:style w:type="paragraph" w:customStyle="1" w:styleId="0-TitTCCAprov">
    <w:name w:val="0-TitTCCAprov"/>
    <w:basedOn w:val="0-TitTCC"/>
    <w:next w:val="Normal"/>
    <w:pPr>
      <w:spacing w:before="2400"/>
    </w:pPr>
  </w:style>
  <w:style w:type="paragraph" w:customStyle="1" w:styleId="0-Banca">
    <w:name w:val="0-Banca"/>
    <w:next w:val="Normal"/>
    <w:pPr>
      <w:suppressAutoHyphens/>
      <w:spacing w:before="180"/>
      <w:jc w:val="both"/>
    </w:pPr>
    <w:rPr>
      <w:rFonts w:ascii="Arial" w:eastAsia="Arial" w:hAnsi="Arial"/>
      <w:sz w:val="24"/>
      <w:lang w:eastAsia="ar-SA"/>
    </w:rPr>
  </w:style>
  <w:style w:type="paragraph" w:customStyle="1" w:styleId="0-TitCap1">
    <w:name w:val="0-TitCap1"/>
    <w:next w:val="Normal"/>
    <w:pPr>
      <w:numPr>
        <w:numId w:val="2"/>
      </w:numPr>
      <w:suppressAutoHyphens/>
      <w:spacing w:before="720" w:after="720"/>
    </w:pPr>
    <w:rPr>
      <w:rFonts w:ascii="Arial" w:eastAsia="Arial" w:hAnsi="Arial"/>
      <w:b/>
      <w:caps/>
      <w:sz w:val="24"/>
      <w:lang w:eastAsia="ar-SA"/>
    </w:rPr>
  </w:style>
  <w:style w:type="paragraph" w:customStyle="1" w:styleId="0-TitCap2">
    <w:name w:val="0-TitCap2"/>
    <w:next w:val="Normal"/>
    <w:pPr>
      <w:tabs>
        <w:tab w:val="num" w:pos="0"/>
      </w:tabs>
      <w:suppressAutoHyphens/>
      <w:spacing w:before="720" w:after="720"/>
      <w:ind w:left="432" w:hanging="432"/>
    </w:pPr>
    <w:rPr>
      <w:rFonts w:ascii="Arial" w:eastAsia="Arial" w:hAnsi="Arial"/>
      <w:caps/>
      <w:sz w:val="24"/>
      <w:lang w:eastAsia="ar-SA"/>
    </w:rPr>
  </w:style>
  <w:style w:type="paragraph" w:customStyle="1" w:styleId="0-TitCap3">
    <w:name w:val="0-TitCap3"/>
    <w:next w:val="Normal"/>
    <w:pPr>
      <w:tabs>
        <w:tab w:val="num" w:pos="0"/>
      </w:tabs>
      <w:suppressAutoHyphens/>
      <w:spacing w:before="720" w:after="720"/>
      <w:ind w:left="432" w:hanging="432"/>
    </w:pPr>
    <w:rPr>
      <w:rFonts w:ascii="Arial" w:eastAsia="Arial" w:hAnsi="Arial"/>
      <w:sz w:val="24"/>
      <w:lang w:eastAsia="ar-SA"/>
    </w:rPr>
  </w:style>
  <w:style w:type="paragraph" w:styleId="Cabealho">
    <w:name w:val="header"/>
    <w:basedOn w:val="Normal"/>
    <w:uiPriority w:val="99"/>
    <w:pPr>
      <w:tabs>
        <w:tab w:val="center" w:pos="4513"/>
        <w:tab w:val="right" w:pos="9026"/>
      </w:tabs>
    </w:pPr>
  </w:style>
  <w:style w:type="paragraph" w:customStyle="1" w:styleId="Ttulodocurso">
    <w:name w:val="Título do curso"/>
    <w:basedOn w:val="0-TitTCC"/>
    <w:pPr>
      <w:spacing w:before="0"/>
    </w:pPr>
  </w:style>
  <w:style w:type="paragraph" w:customStyle="1" w:styleId="TabeladeGrade31">
    <w:name w:val="Tabela de Grade 31"/>
    <w:basedOn w:val="Ttulo1"/>
    <w:next w:val="Normal"/>
    <w:uiPriority w:val="39"/>
    <w:semiHidden/>
    <w:unhideWhenUsed/>
    <w:qFormat/>
    <w:rsid w:val="002F03A6"/>
    <w:pPr>
      <w:ind w:firstLine="0"/>
      <w:jc w:val="left"/>
      <w:outlineLvl w:val="9"/>
    </w:pPr>
    <w:rPr>
      <w:rFonts w:ascii="Cambria" w:hAnsi="Cambria"/>
      <w:color w:val="365F91"/>
      <w:lang w:eastAsia="en-US"/>
    </w:rPr>
  </w:style>
  <w:style w:type="paragraph" w:customStyle="1" w:styleId="SombreamentoEscuro-nfase11">
    <w:name w:val="Sombreamento Escuro - Ênfase 11"/>
    <w:hidden/>
    <w:uiPriority w:val="99"/>
    <w:semiHidden/>
    <w:rsid w:val="00794773"/>
    <w:rPr>
      <w:rFonts w:ascii="Arial" w:hAnsi="Arial"/>
      <w:sz w:val="24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9477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794773"/>
    <w:rPr>
      <w:rFonts w:ascii="Tahoma" w:hAnsi="Tahoma" w:cs="Tahoma"/>
      <w:sz w:val="16"/>
      <w:szCs w:val="16"/>
      <w:lang w:eastAsia="ar-SA"/>
    </w:rPr>
  </w:style>
  <w:style w:type="character" w:styleId="Refdecomentrio">
    <w:name w:val="annotation reference"/>
    <w:uiPriority w:val="99"/>
    <w:semiHidden/>
    <w:unhideWhenUsed/>
    <w:rsid w:val="0067563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75635"/>
    <w:rPr>
      <w:sz w:val="20"/>
    </w:rPr>
  </w:style>
  <w:style w:type="character" w:customStyle="1" w:styleId="TextodecomentrioChar">
    <w:name w:val="Texto de comentário Char"/>
    <w:link w:val="Textodecomentrio"/>
    <w:uiPriority w:val="99"/>
    <w:rsid w:val="00675635"/>
    <w:rPr>
      <w:rFonts w:ascii="Arial" w:hAnsi="Arial"/>
      <w:lang w:eastAsia="ar-S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75635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675635"/>
    <w:rPr>
      <w:rFonts w:ascii="Arial" w:hAnsi="Arial"/>
      <w:b/>
      <w:bCs/>
      <w:lang w:eastAsia="ar-SA"/>
    </w:rPr>
  </w:style>
  <w:style w:type="table" w:styleId="Tabelacomgrade">
    <w:name w:val="Table Grid"/>
    <w:basedOn w:val="Tabelanormal"/>
    <w:uiPriority w:val="59"/>
    <w:rsid w:val="00060B2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0-BancaComponentes">
    <w:name w:val="0-BancaComponentes"/>
    <w:next w:val="Normal"/>
    <w:qFormat/>
    <w:rsid w:val="000A1072"/>
    <w:rPr>
      <w:rFonts w:ascii="Arial" w:eastAsia="Calibri" w:hAnsi="Arial"/>
      <w:sz w:val="24"/>
      <w:szCs w:val="22"/>
      <w:lang w:eastAsia="en-US"/>
    </w:rPr>
  </w:style>
  <w:style w:type="paragraph" w:customStyle="1" w:styleId="0-BancaInstituicao">
    <w:name w:val="0-BancaInstituicao"/>
    <w:next w:val="Normal"/>
    <w:qFormat/>
    <w:rsid w:val="000A1072"/>
    <w:pPr>
      <w:spacing w:after="200"/>
    </w:pPr>
    <w:rPr>
      <w:rFonts w:ascii="Arial" w:eastAsia="Calibri" w:hAnsi="Arial"/>
      <w:sz w:val="24"/>
      <w:szCs w:val="22"/>
      <w:lang w:eastAsia="en-US"/>
    </w:rPr>
  </w:style>
  <w:style w:type="paragraph" w:customStyle="1" w:styleId="0-NaturezaFolhaAPROV">
    <w:name w:val="0-NaturezaFolhaAPROV"/>
    <w:next w:val="Normal"/>
    <w:qFormat/>
    <w:rsid w:val="000A1072"/>
    <w:pPr>
      <w:spacing w:before="1700"/>
      <w:ind w:left="4536"/>
      <w:jc w:val="both"/>
    </w:pPr>
    <w:rPr>
      <w:rFonts w:ascii="Arial" w:eastAsia="Calibri" w:hAnsi="Arial"/>
      <w:sz w:val="24"/>
      <w:szCs w:val="22"/>
      <w:lang w:eastAsia="en-US"/>
    </w:rPr>
  </w:style>
  <w:style w:type="paragraph" w:customStyle="1" w:styleId="0-Normal">
    <w:name w:val="0-Normal"/>
    <w:qFormat/>
    <w:rsid w:val="000A1072"/>
    <w:pPr>
      <w:spacing w:line="360" w:lineRule="auto"/>
      <w:ind w:firstLine="1418"/>
      <w:jc w:val="both"/>
    </w:pPr>
    <w:rPr>
      <w:rFonts w:ascii="Arial" w:eastAsia="Calibri" w:hAnsi="Arial"/>
      <w:sz w:val="24"/>
      <w:szCs w:val="22"/>
      <w:lang w:eastAsia="en-US"/>
    </w:rPr>
  </w:style>
  <w:style w:type="paragraph" w:customStyle="1" w:styleId="0-TituloFolhaAPROV">
    <w:name w:val="0-TituloFolhaAPROV"/>
    <w:next w:val="0-Normal"/>
    <w:qFormat/>
    <w:rsid w:val="000A1072"/>
    <w:pPr>
      <w:spacing w:before="2000" w:line="360" w:lineRule="auto"/>
      <w:jc w:val="center"/>
    </w:pPr>
    <w:rPr>
      <w:rFonts w:ascii="Arial" w:eastAsia="Calibri" w:hAnsi="Arial"/>
      <w:b/>
      <w:caps/>
      <w:sz w:val="28"/>
      <w:szCs w:val="22"/>
      <w:lang w:eastAsia="en-US"/>
    </w:rPr>
  </w:style>
  <w:style w:type="paragraph" w:customStyle="1" w:styleId="Estilo1">
    <w:name w:val="Estilo1"/>
    <w:basedOn w:val="Normal"/>
    <w:qFormat/>
    <w:rsid w:val="00BA547D"/>
    <w:pPr>
      <w:suppressAutoHyphens w:val="0"/>
      <w:spacing w:after="200" w:line="480" w:lineRule="auto"/>
      <w:ind w:firstLine="0"/>
    </w:pPr>
    <w:rPr>
      <w:rFonts w:eastAsia="Calibri" w:cs="Arial"/>
      <w:b/>
      <w:sz w:val="28"/>
      <w:szCs w:val="28"/>
      <w:lang w:eastAsia="en-US"/>
    </w:rPr>
  </w:style>
  <w:style w:type="paragraph" w:styleId="Legenda">
    <w:name w:val="caption"/>
    <w:basedOn w:val="Normal"/>
    <w:next w:val="Normal"/>
    <w:uiPriority w:val="35"/>
    <w:unhideWhenUsed/>
    <w:qFormat/>
    <w:rsid w:val="00CF3A74"/>
    <w:pPr>
      <w:suppressAutoHyphens w:val="0"/>
      <w:spacing w:after="200" w:line="240" w:lineRule="auto"/>
      <w:ind w:firstLine="0"/>
      <w:jc w:val="left"/>
    </w:pPr>
    <w:rPr>
      <w:rFonts w:ascii="Calibri" w:eastAsia="Calibri" w:hAnsi="Calibri"/>
      <w:b/>
      <w:bCs/>
      <w:color w:val="4F81BD"/>
      <w:sz w:val="18"/>
      <w:szCs w:val="18"/>
      <w:lang w:eastAsia="en-US"/>
    </w:rPr>
  </w:style>
  <w:style w:type="paragraph" w:styleId="PargrafodaLista">
    <w:name w:val="List Paragraph"/>
    <w:basedOn w:val="Normal"/>
    <w:uiPriority w:val="34"/>
    <w:qFormat/>
    <w:rsid w:val="009B423C"/>
    <w:pPr>
      <w:suppressAutoHyphens w:val="0"/>
      <w:spacing w:after="200" w:line="276" w:lineRule="auto"/>
      <w:ind w:left="720" w:firstLine="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SemEspaamento">
    <w:name w:val="No Spacing"/>
    <w:uiPriority w:val="1"/>
    <w:qFormat/>
    <w:rsid w:val="00487393"/>
    <w:rPr>
      <w:rFonts w:ascii="Calibri" w:eastAsia="Calibri" w:hAnsi="Calibri"/>
      <w:sz w:val="22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731ED8"/>
  </w:style>
  <w:style w:type="character" w:styleId="Forte">
    <w:name w:val="Strong"/>
    <w:basedOn w:val="Fontepargpadro"/>
    <w:uiPriority w:val="22"/>
    <w:qFormat/>
    <w:rsid w:val="00731ED8"/>
    <w:rPr>
      <w:b/>
      <w:bCs/>
    </w:rPr>
  </w:style>
  <w:style w:type="table" w:customStyle="1" w:styleId="Tabelacomgrade1">
    <w:name w:val="Tabela com grade1"/>
    <w:basedOn w:val="Tabelanormal"/>
    <w:next w:val="Tabelacomgrade"/>
    <w:uiPriority w:val="59"/>
    <w:rsid w:val="00511515"/>
    <w:rPr>
      <w:rFonts w:ascii="Cambria" w:eastAsia="MS Mincho" w:hAnsi="Cambria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04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B02FB-CFA0-463F-A0E5-75498F81A2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108</Words>
  <Characters>584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PROPOSTA TG PRÉ TEXTO 2012</vt:lpstr>
      <vt:lpstr>PROPOSTA TG PRÉ TEXTO 2012</vt:lpstr>
    </vt:vector>
  </TitlesOfParts>
  <Company>FRInfo</Company>
  <LinksUpToDate>false</LinksUpToDate>
  <CharactersWithSpaces>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TG PRÉ TEXTO 2012</dc:title>
  <dc:subject>MATERIAL PARA PG II FATEC FRANCA 2012</dc:subject>
  <dc:creator>Profs. Tadeu Melo Jr, Carlos E F Roland, Fernanda</dc:creator>
  <cp:keywords/>
  <dc:description>Material suporte para as disciplinas de Projeto de Graduação, FATEC Franca, contendo NORMAS do TG.</dc:description>
  <cp:lastModifiedBy>Cleber Spirlandeli</cp:lastModifiedBy>
  <cp:revision>40</cp:revision>
  <cp:lastPrinted>2016-03-17T13:59:00Z</cp:lastPrinted>
  <dcterms:created xsi:type="dcterms:W3CDTF">2016-09-01T19:08:00Z</dcterms:created>
  <dcterms:modified xsi:type="dcterms:W3CDTF">2017-06-06T16:07:00Z</dcterms:modified>
</cp:coreProperties>
</file>